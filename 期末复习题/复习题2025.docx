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B928" w14:textId="77777777" w:rsidR="00C12412" w:rsidRDefault="00C12412" w:rsidP="00C12412">
      <w:pPr>
        <w:spacing w:line="360" w:lineRule="auto"/>
        <w:rPr>
          <w:rFonts w:ascii="黑体" w:eastAsia="黑体"/>
        </w:rPr>
      </w:pPr>
      <w:r>
        <w:rPr>
          <w:rFonts w:ascii="黑体" w:eastAsia="黑体" w:hint="eastAsia"/>
        </w:rPr>
        <w:t>一．填空题</w:t>
      </w:r>
      <w:r>
        <w:rPr>
          <w:rFonts w:ascii="黑体" w:eastAsia="黑体"/>
        </w:rPr>
        <w:t xml:space="preserve">                </w:t>
      </w:r>
      <w:r>
        <w:rPr>
          <w:rFonts w:ascii="黑体" w:eastAsia="黑体" w:hint="eastAsia"/>
        </w:rPr>
        <w:t xml:space="preserve">                </w:t>
      </w:r>
    </w:p>
    <w:p w14:paraId="1492F206" w14:textId="77777777" w:rsidR="00A67865" w:rsidRPr="00740960" w:rsidRDefault="00A67865" w:rsidP="00A67865">
      <w:pPr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</w:rPr>
        <w:t>1．</w:t>
      </w:r>
      <w:r w:rsidRPr="00740960">
        <w:rPr>
          <w:rFonts w:ascii="宋体" w:hAnsi="宋体" w:hint="eastAsia"/>
          <w:szCs w:val="21"/>
        </w:rPr>
        <w:t>过点</w:t>
      </w:r>
      <w:r w:rsidRPr="00740960">
        <w:rPr>
          <w:rFonts w:ascii="宋体" w:hAnsi="宋体"/>
          <w:position w:val="-10"/>
          <w:szCs w:val="21"/>
        </w:rPr>
        <w:object w:dxaOrig="900" w:dyaOrig="320" w14:anchorId="50C0EA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7" type="#_x0000_t75" style="width:45.15pt;height:16.25pt" o:ole="">
            <v:imagedata r:id="rId7" o:title=""/>
          </v:shape>
          <o:OLEObject Type="Embed" ProgID="Equation.DSMT4" ShapeID="_x0000_i1287" DrawAspect="Content" ObjectID="_1812400741" r:id="rId8"/>
        </w:object>
      </w:r>
      <w:r w:rsidRPr="00740960">
        <w:rPr>
          <w:rFonts w:ascii="宋体" w:hAnsi="宋体" w:hint="eastAsia"/>
          <w:szCs w:val="21"/>
        </w:rPr>
        <w:t>且垂直于平面</w:t>
      </w:r>
      <w:r w:rsidRPr="00740960">
        <w:rPr>
          <w:rFonts w:ascii="宋体" w:hAnsi="宋体"/>
          <w:position w:val="-10"/>
          <w:szCs w:val="21"/>
        </w:rPr>
        <w:object w:dxaOrig="1800" w:dyaOrig="320" w14:anchorId="14007A36">
          <v:shape id="_x0000_i1288" type="#_x0000_t75" style="width:90.3pt;height:16.25pt" o:ole="">
            <v:imagedata r:id="rId9" o:title=""/>
          </v:shape>
          <o:OLEObject Type="Embed" ProgID="Equation.DSMT4" ShapeID="_x0000_i1288" DrawAspect="Content" ObjectID="_1812400742" r:id="rId10"/>
        </w:object>
      </w:r>
      <w:r w:rsidRPr="00740960">
        <w:rPr>
          <w:rFonts w:ascii="宋体" w:hAnsi="宋体" w:hint="eastAsia"/>
          <w:szCs w:val="21"/>
        </w:rPr>
        <w:t>的直线方程是</w:t>
      </w:r>
      <w:r w:rsidRPr="00740960">
        <w:rPr>
          <w:rFonts w:ascii="宋体" w:hAnsi="宋体"/>
          <w:szCs w:val="21"/>
          <w:u w:val="single"/>
        </w:rPr>
        <w:t xml:space="preserve">          </w:t>
      </w:r>
      <w:r w:rsidRPr="00740960">
        <w:rPr>
          <w:rFonts w:ascii="宋体" w:hAnsi="宋体"/>
          <w:szCs w:val="21"/>
        </w:rPr>
        <w:t>．</w:t>
      </w:r>
    </w:p>
    <w:p w14:paraId="645B9663" w14:textId="77777777" w:rsidR="00A67865" w:rsidRDefault="00A67865" w:rsidP="00A67865">
      <w:pPr>
        <w:ind w:firstLineChars="200" w:firstLine="420"/>
      </w:pPr>
      <w:r w:rsidRPr="00740960">
        <w:rPr>
          <w:position w:val="-24"/>
        </w:rPr>
        <w:object w:dxaOrig="1939" w:dyaOrig="620" w14:anchorId="715D185F">
          <v:shape id="_x0000_i1289" type="#_x0000_t75" style="width:97.1pt;height:31.3pt" o:ole="">
            <v:imagedata r:id="rId11" o:title=""/>
          </v:shape>
          <o:OLEObject Type="Embed" ProgID="Equation.DSMT4" ShapeID="_x0000_i1289" DrawAspect="Content" ObjectID="_1812400743" r:id="rId12"/>
        </w:object>
      </w:r>
      <w:r>
        <w:rPr>
          <w:rFonts w:hint="eastAsia"/>
        </w:rPr>
        <w:t>．</w:t>
      </w:r>
    </w:p>
    <w:p w14:paraId="28A53560" w14:textId="77777777" w:rsidR="00A67865" w:rsidRPr="00A67865" w:rsidRDefault="00A67865" w:rsidP="00A67865">
      <w:pPr>
        <w:spacing w:line="360" w:lineRule="auto"/>
      </w:pPr>
      <w:r>
        <w:rPr>
          <w:rFonts w:hint="eastAsia"/>
        </w:rPr>
        <w:t>（过点</w:t>
      </w:r>
      <w:r>
        <w:rPr>
          <w:position w:val="-10"/>
        </w:rPr>
        <w:object w:dxaOrig="839" w:dyaOrig="299" w14:anchorId="1B7CDB8A">
          <v:shape id="_x0000_i1290" type="#_x0000_t75" style="width:41.9pt;height:15.05pt;mso-position-horizontal-relative:page;mso-position-vertical-relative:page" o:ole="">
            <v:imagedata r:id="rId13" o:title=""/>
          </v:shape>
          <o:OLEObject Type="Embed" ProgID="Equation.3" ShapeID="_x0000_i1290" DrawAspect="Content" ObjectID="_1812400744" r:id="rId14"/>
        </w:object>
      </w:r>
      <w:r>
        <w:rPr>
          <w:rFonts w:hint="eastAsia"/>
        </w:rPr>
        <w:t>，并垂直于直线</w:t>
      </w:r>
      <w:r>
        <w:rPr>
          <w:position w:val="-30"/>
        </w:rPr>
        <w:object w:dxaOrig="1780" w:dyaOrig="719" w14:anchorId="1FFF0DAF">
          <v:shape id="_x0000_i1291" type="#_x0000_t75" style="width:88.8pt;height:35.7pt;mso-position-horizontal-relative:page;mso-position-vertical-relative:page" o:ole="">
            <v:imagedata r:id="rId15" o:title=""/>
          </v:shape>
          <o:OLEObject Type="Embed" ProgID="Equation.DSMT4" ShapeID="_x0000_i1291" DrawAspect="Content" ObjectID="_1812400745" r:id="rId16"/>
        </w:object>
      </w:r>
      <w:r>
        <w:rPr>
          <w:rFonts w:hint="eastAsia"/>
        </w:rPr>
        <w:t>的平面方程为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　　</w:t>
      </w:r>
      <w:r>
        <w:rPr>
          <w:rFonts w:hint="eastAsia"/>
        </w:rPr>
        <w:t xml:space="preserve"> </w:t>
      </w:r>
      <w:r>
        <w:t>.</w:t>
      </w:r>
      <w:r w:rsidRPr="00A67865">
        <w:rPr>
          <w:u w:val="single"/>
        </w:rPr>
        <w:t xml:space="preserve"> </w:t>
      </w:r>
      <w:r w:rsidRPr="00A67865">
        <w:rPr>
          <w:position w:val="-10"/>
        </w:rPr>
        <w:object w:dxaOrig="2000" w:dyaOrig="319" w14:anchorId="16BCB02B">
          <v:shape id="_x0000_i1292" type="#_x0000_t75" style="width:100.35pt;height:16.25pt" o:ole="">
            <v:imagedata r:id="rId17" o:title=""/>
          </v:shape>
          <o:OLEObject Type="Embed" ProgID="Equation.DSMT4" ShapeID="_x0000_i1292" DrawAspect="Content" ObjectID="_1812400746" r:id="rId18"/>
        </w:object>
      </w:r>
      <w:r>
        <w:rPr>
          <w:rFonts w:hint="eastAsia"/>
        </w:rPr>
        <w:t>）</w:t>
      </w:r>
    </w:p>
    <w:p w14:paraId="64FD5C72" w14:textId="77777777" w:rsidR="00C12412" w:rsidRDefault="00A67865" w:rsidP="00C12412">
      <w:pPr>
        <w:spacing w:line="360" w:lineRule="auto"/>
        <w:rPr>
          <w:rFonts w:ascii="宋体" w:hAnsi="宋体"/>
          <w:bCs/>
        </w:rPr>
      </w:pPr>
      <w:r>
        <w:t>2</w:t>
      </w:r>
      <w:r w:rsidR="00C12412">
        <w:rPr>
          <w:rFonts w:hint="eastAsia"/>
        </w:rPr>
        <w:t>．设数量场</w:t>
      </w:r>
      <w:r w:rsidR="00C12412">
        <w:rPr>
          <w:position w:val="-12"/>
        </w:rPr>
        <w:object w:dxaOrig="1742" w:dyaOrig="440" w14:anchorId="5FBF20EF">
          <v:shape id="_x0000_i1031" type="#_x0000_t75" style="width:87.05pt;height:21.85pt;mso-wrap-style:square;mso-position-horizontal-relative:page;mso-position-vertical-relative:page" o:ole="">
            <v:imagedata r:id="rId19" o:title=""/>
          </v:shape>
          <o:OLEObject Type="Embed" ProgID="Equation.DSMT4" ShapeID="_x0000_i1031" DrawAspect="Content" ObjectID="_1812400747" r:id="rId20"/>
        </w:object>
      </w:r>
      <w:r w:rsidR="00C12412">
        <w:rPr>
          <w:rFonts w:hint="eastAsia"/>
        </w:rPr>
        <w:t>，则</w:t>
      </w:r>
      <w:r w:rsidR="00C12412">
        <w:rPr>
          <w:position w:val="-14"/>
        </w:rPr>
        <w:object w:dxaOrig="1842" w:dyaOrig="380" w14:anchorId="425F5D52">
          <v:shape id="_x0000_i1032" type="#_x0000_t75" style="width:92.05pt;height:18.9pt;mso-wrap-style:square;mso-position-horizontal-relative:page;mso-position-vertical-relative:page" o:ole="">
            <v:imagedata r:id="rId21" o:title=""/>
          </v:shape>
          <o:OLEObject Type="Embed" ProgID="Equation.DSMT4" ShapeID="_x0000_i1032" DrawAspect="Content" ObjectID="_1812400748" r:id="rId22"/>
        </w:object>
      </w:r>
      <w:r w:rsidR="00C12412">
        <w:rPr>
          <w:rFonts w:ascii="宋体" w:hAnsi="宋体" w:hint="eastAsia"/>
          <w:szCs w:val="21"/>
          <w:u w:val="single"/>
        </w:rPr>
        <w:t xml:space="preserve">         </w:t>
      </w:r>
      <w:r w:rsidR="00C12412">
        <w:rPr>
          <w:rFonts w:ascii="宋体" w:hAnsi="宋体" w:hint="eastAsia"/>
          <w:szCs w:val="21"/>
        </w:rPr>
        <w:t>.</w:t>
      </w:r>
      <w:r w:rsidRPr="00A67865">
        <w:rPr>
          <w:rFonts w:ascii="宋体" w:hAnsi="宋体"/>
          <w:bCs/>
        </w:rPr>
        <w:t xml:space="preserve"> </w:t>
      </w:r>
      <w:r w:rsidRPr="00A67865">
        <w:rPr>
          <w:rFonts w:ascii="宋体" w:hAnsi="宋体"/>
          <w:bCs/>
          <w:position w:val="-6"/>
        </w:rPr>
        <w:object w:dxaOrig="180" w:dyaOrig="280" w14:anchorId="5F8BED3A">
          <v:shape id="_x0000_i1033" type="#_x0000_t75" style="width:9.45pt;height:13.85pt;mso-wrap-style:square;mso-position-horizontal-relative:page;mso-position-vertical-relative:page" o:ole="">
            <v:imagedata r:id="rId23" o:title=""/>
          </v:shape>
          <o:OLEObject Type="Embed" ProgID="Equation.DSMT4" ShapeID="_x0000_i1033" DrawAspect="Content" ObjectID="_1812400749" r:id="rId24"/>
        </w:object>
      </w:r>
    </w:p>
    <w:p w14:paraId="66D06092" w14:textId="77777777" w:rsidR="00A67865" w:rsidRPr="00740960" w:rsidRDefault="00A67865" w:rsidP="00A67865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（或</w:t>
      </w:r>
      <w:r w:rsidRPr="00740960">
        <w:rPr>
          <w:rFonts w:ascii="宋体" w:hAnsi="宋体" w:hint="eastAsia"/>
          <w:szCs w:val="21"/>
        </w:rPr>
        <w:t>设数量场</w:t>
      </w:r>
      <w:r w:rsidRPr="00740960">
        <w:rPr>
          <w:rFonts w:ascii="宋体" w:hAnsi="宋体"/>
          <w:position w:val="-12"/>
          <w:szCs w:val="21"/>
        </w:rPr>
        <w:object w:dxaOrig="1960" w:dyaOrig="440" w14:anchorId="1618AD21">
          <v:shape id="_x0000_i1034" type="#_x0000_t75" style="width:97.65pt;height:21.85pt" o:ole="">
            <v:imagedata r:id="rId25" o:title=""/>
          </v:shape>
          <o:OLEObject Type="Embed" ProgID="Equation.DSMT4" ShapeID="_x0000_i1034" DrawAspect="Content" ObjectID="_1812400750" r:id="rId26"/>
        </w:object>
      </w:r>
      <w:r w:rsidRPr="00740960">
        <w:rPr>
          <w:rFonts w:ascii="宋体" w:hAnsi="宋体" w:hint="eastAsia"/>
          <w:szCs w:val="21"/>
        </w:rPr>
        <w:t>，则其梯度场的散度</w:t>
      </w:r>
      <w:r w:rsidRPr="00740960">
        <w:rPr>
          <w:rFonts w:ascii="宋体" w:hAnsi="宋体"/>
          <w:position w:val="-10"/>
          <w:szCs w:val="21"/>
        </w:rPr>
        <w:object w:dxaOrig="1300" w:dyaOrig="320" w14:anchorId="4BB68369">
          <v:shape id="_x0000_i1035" type="#_x0000_t75" style="width:65.2pt;height:16.25pt" o:ole="">
            <v:imagedata r:id="rId27" o:title=""/>
          </v:shape>
          <o:OLEObject Type="Embed" ProgID="Equation.DSMT4" ShapeID="_x0000_i1035" DrawAspect="Content" ObjectID="_1812400751" r:id="rId28"/>
        </w:object>
      </w:r>
      <w:r w:rsidRPr="00740960">
        <w:rPr>
          <w:rFonts w:ascii="宋体" w:hAnsi="宋体"/>
          <w:szCs w:val="21"/>
          <w:u w:val="single"/>
        </w:rPr>
        <w:t xml:space="preserve">          </w:t>
      </w:r>
      <w:r w:rsidRPr="00740960">
        <w:rPr>
          <w:rFonts w:ascii="宋体" w:hAnsi="宋体"/>
          <w:szCs w:val="21"/>
        </w:rPr>
        <w:t>．</w:t>
      </w:r>
      <w:r w:rsidRPr="00D56143">
        <w:rPr>
          <w:rFonts w:ascii="宋体" w:hAnsi="宋体"/>
          <w:position w:val="-28"/>
          <w:szCs w:val="21"/>
        </w:rPr>
        <w:object w:dxaOrig="1219" w:dyaOrig="660" w14:anchorId="33DC245E">
          <v:shape id="_x0000_i1036" type="#_x0000_t75" style="width:61.4pt;height:33.35pt" o:ole="">
            <v:imagedata r:id="rId29" o:title=""/>
          </v:shape>
          <o:OLEObject Type="Embed" ProgID="Equation.DSMT4" ShapeID="_x0000_i1036" DrawAspect="Content" ObjectID="_1812400752" r:id="rId30"/>
        </w:object>
      </w:r>
      <w:r>
        <w:rPr>
          <w:rFonts w:ascii="宋体" w:hAnsi="宋体" w:hint="eastAsia"/>
          <w:szCs w:val="21"/>
        </w:rPr>
        <w:t>．）</w:t>
      </w:r>
    </w:p>
    <w:p w14:paraId="52D18E25" w14:textId="77777777" w:rsidR="00C12412" w:rsidRDefault="00C12412" w:rsidP="00C12412">
      <w:r>
        <w:rPr>
          <w:rFonts w:ascii="宋体" w:hAnsi="宋体" w:hint="eastAsia"/>
          <w:szCs w:val="21"/>
        </w:rPr>
        <w:t>3.</w:t>
      </w:r>
      <w:r>
        <w:rPr>
          <w:rFonts w:hint="eastAsia"/>
        </w:rPr>
        <w:t xml:space="preserve"> </w:t>
      </w:r>
      <w:r>
        <w:rPr>
          <w:rFonts w:hint="eastAsia"/>
        </w:rPr>
        <w:t>设</w:t>
      </w:r>
      <w:r>
        <w:rPr>
          <w:position w:val="-10"/>
        </w:rPr>
        <w:object w:dxaOrig="1341" w:dyaOrig="360" w14:anchorId="506DACFF">
          <v:shape id="_x0000_i1037" type="#_x0000_t75" style="width:67pt;height:18pt;mso-wrap-style:square;mso-position-horizontal-relative:page;mso-position-vertical-relative:page" o:ole="">
            <v:imagedata r:id="rId31" o:title=""/>
          </v:shape>
          <o:OLEObject Type="Embed" ProgID="Equation.DSMT4" ShapeID="_x0000_i1037" DrawAspect="Content" ObjectID="_1812400753" r:id="rId32"/>
        </w:object>
      </w:r>
      <w:r>
        <w:rPr>
          <w:position w:val="-10"/>
        </w:rPr>
        <w:object w:dxaOrig="861" w:dyaOrig="320" w14:anchorId="1A929C10">
          <v:shape id="_x0000_i1038" type="#_x0000_t75" style="width:43.1pt;height:16.25pt;mso-wrap-style:square;mso-position-horizontal-relative:page;mso-position-vertical-relative:page" o:ole="">
            <v:imagedata r:id="rId33" o:title=""/>
          </v:shape>
          <o:OLEObject Type="Embed" ProgID="Equation.DSMT4" ShapeID="_x0000_i1038" DrawAspect="Content" ObjectID="_1812400754" r:id="rId34"/>
        </w:object>
      </w:r>
      <w:r>
        <w:rPr>
          <w:rFonts w:hint="eastAsia"/>
        </w:rPr>
        <w:t xml:space="preserve">. </w:t>
      </w:r>
      <w:r>
        <w:rPr>
          <w:rFonts w:hint="eastAsia"/>
        </w:rPr>
        <w:t>若</w:t>
      </w:r>
      <w:r>
        <w:rPr>
          <w:position w:val="-28"/>
        </w:rPr>
        <w:object w:dxaOrig="3800" w:dyaOrig="680" w14:anchorId="0579DB19">
          <v:shape id="_x0000_i1039" type="#_x0000_t75" style="width:189.75pt;height:33.95pt;mso-wrap-style:square;mso-position-horizontal-relative:page;mso-position-vertical-relative:page" o:ole="">
            <v:imagedata r:id="rId35" o:title=""/>
          </v:shape>
          <o:OLEObject Type="Embed" ProgID="Equation.DSMT4" ShapeID="_x0000_i1039" DrawAspect="Content" ObjectID="_1812400755" r:id="rId36"/>
        </w:object>
      </w:r>
    </w:p>
    <w:p w14:paraId="4C470A44" w14:textId="77777777" w:rsidR="00C12412" w:rsidRPr="00A67865" w:rsidRDefault="00C12412" w:rsidP="00A67865">
      <w:r>
        <w:rPr>
          <w:rFonts w:hint="eastAsia"/>
        </w:rPr>
        <w:t>其中</w:t>
      </w:r>
      <w:r>
        <w:rPr>
          <w:position w:val="-18"/>
        </w:rPr>
        <w:object w:dxaOrig="2320" w:dyaOrig="520" w14:anchorId="2ED6F3EC">
          <v:shape id="_x0000_i1040" type="#_x0000_t75" style="width:115.95pt;height:25.65pt;mso-wrap-style:square;mso-position-horizontal-relative:page;mso-position-vertical-relative:page" o:ole="">
            <v:imagedata r:id="rId37" o:title=""/>
          </v:shape>
          <o:OLEObject Type="Embed" ProgID="Equation.DSMT4" ShapeID="_x0000_i1040" DrawAspect="Content" ObjectID="_1812400756" r:id="rId38"/>
        </w:object>
      </w:r>
      <w:r>
        <w:rPr>
          <w:rFonts w:hint="eastAsia"/>
        </w:rPr>
        <w:t>，</w:t>
      </w:r>
      <w:r>
        <w:rPr>
          <w:position w:val="-10"/>
        </w:rPr>
        <w:object w:dxaOrig="1380" w:dyaOrig="320" w14:anchorId="0758742A">
          <v:shape id="_x0000_i1041" type="#_x0000_t75" style="width:68.75pt;height:16.25pt;mso-wrap-style:square;mso-position-horizontal-relative:page;mso-position-vertical-relative:page" o:ole="">
            <v:imagedata r:id="rId39" o:title=""/>
          </v:shape>
          <o:OLEObject Type="Embed" ProgID="Equation.DSMT4" ShapeID="_x0000_i1041" DrawAspect="Content" ObjectID="_1812400757" r:id="rId40"/>
        </w:object>
      </w:r>
      <w:r>
        <w:rPr>
          <w:rFonts w:hint="eastAsia"/>
        </w:rPr>
        <w:t>.</w:t>
      </w:r>
      <w:r>
        <w:rPr>
          <w:rFonts w:hint="eastAsia"/>
        </w:rPr>
        <w:t>则</w:t>
      </w:r>
      <w:r>
        <w:rPr>
          <w:position w:val="-24"/>
        </w:rPr>
        <w:object w:dxaOrig="2580" w:dyaOrig="620" w14:anchorId="676D110C">
          <v:shape id="_x0000_i1042" type="#_x0000_t75" style="width:128.95pt;height:31.3pt;mso-wrap-style:square;mso-position-horizontal-relative:page;mso-position-vertical-relative:page" o:ole="">
            <v:imagedata r:id="rId41" o:title=""/>
          </v:shape>
          <o:OLEObject Type="Embed" ProgID="Equation.DSMT4" ShapeID="_x0000_i1042" DrawAspect="Content" ObjectID="_1812400758" r:id="rId42"/>
        </w:object>
      </w:r>
      <w:r>
        <w:rPr>
          <w:rFonts w:hint="eastAsia"/>
        </w:rPr>
        <w:t>.</w:t>
      </w:r>
      <w:r w:rsidR="00A67865">
        <w:rPr>
          <w:rFonts w:hint="eastAsia"/>
        </w:rPr>
        <w:t xml:space="preserve"> </w:t>
      </w:r>
      <w:r w:rsidR="00A67865">
        <w:t xml:space="preserve">    </w:t>
      </w:r>
      <w:r w:rsidRPr="00A67865">
        <w:rPr>
          <w:rFonts w:ascii="黑体" w:eastAsia="黑体"/>
          <w:bCs/>
          <w:position w:val="-6"/>
        </w:rPr>
        <w:object w:dxaOrig="200" w:dyaOrig="280" w14:anchorId="5E33F67D">
          <v:shape id="_x0000_i1043" type="#_x0000_t75" style="width:10.05pt;height:13.85pt;mso-wrap-style:square;mso-position-horizontal-relative:page;mso-position-vertical-relative:page" o:ole="">
            <v:imagedata r:id="rId43" o:title=""/>
          </v:shape>
          <o:OLEObject Type="Embed" ProgID="Equation.DSMT4" ShapeID="_x0000_i1043" DrawAspect="Content" ObjectID="_1812400759" r:id="rId44"/>
        </w:object>
      </w:r>
      <w:r w:rsidRPr="00A67865">
        <w:rPr>
          <w:rFonts w:ascii="黑体" w:eastAsia="黑体" w:hint="eastAsia"/>
          <w:bCs/>
        </w:rPr>
        <w:t xml:space="preserve"> ，</w:t>
      </w:r>
      <w:r w:rsidRPr="00A67865">
        <w:rPr>
          <w:rFonts w:ascii="宋体" w:hAnsi="宋体"/>
          <w:bCs/>
          <w:position w:val="-24"/>
        </w:rPr>
        <w:object w:dxaOrig="400" w:dyaOrig="620" w14:anchorId="0A84004A">
          <v:shape id="_x0000_i1044" type="#_x0000_t75" style="width:20.05pt;height:31.3pt;mso-wrap-style:square;mso-position-horizontal-relative:page;mso-position-vertical-relative:page" o:ole="">
            <v:imagedata r:id="rId45" o:title=""/>
          </v:shape>
          <o:OLEObject Type="Embed" ProgID="Equation.DSMT4" ShapeID="_x0000_i1044" DrawAspect="Content" ObjectID="_1812400760" r:id="rId46"/>
        </w:object>
      </w:r>
      <w:r>
        <w:rPr>
          <w:rFonts w:ascii="黑体" w:eastAsia="黑体" w:hint="eastAsia"/>
          <w:bCs/>
        </w:rPr>
        <w:t>.</w:t>
      </w:r>
    </w:p>
    <w:p w14:paraId="2ACEBA8A" w14:textId="77777777" w:rsidR="00A67865" w:rsidRDefault="00A67865" w:rsidP="00A67865">
      <w:pPr>
        <w:rPr>
          <w:rFonts w:ascii="宋体" w:hAnsi="宋体"/>
          <w:szCs w:val="21"/>
        </w:rPr>
      </w:pPr>
    </w:p>
    <w:p w14:paraId="57D70C8F" w14:textId="77777777" w:rsidR="00C12412" w:rsidRDefault="00A67865" w:rsidP="00A67865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4</w:t>
      </w:r>
      <w:r w:rsidR="00C12412" w:rsidRPr="003F4EF6">
        <w:rPr>
          <w:rFonts w:ascii="宋体" w:hAnsi="宋体" w:hint="eastAsia"/>
          <w:szCs w:val="21"/>
        </w:rPr>
        <w:t>．交换积分顺序</w:t>
      </w:r>
      <w:r w:rsidR="00C12412" w:rsidRPr="003F4EF6">
        <w:rPr>
          <w:rFonts w:ascii="宋体" w:hAnsi="宋体"/>
          <w:position w:val="-22"/>
          <w:szCs w:val="21"/>
        </w:rPr>
        <w:object w:dxaOrig="1780" w:dyaOrig="560" w14:anchorId="70B4645E">
          <v:shape id="_x0000_i1045" type="#_x0000_t75" style="width:88.8pt;height:28.05pt" o:ole="">
            <v:imagedata r:id="rId47" o:title=""/>
          </v:shape>
          <o:OLEObject Type="Embed" ProgID="Equation.DSMT4" ShapeID="_x0000_i1045" DrawAspect="Content" ObjectID="_1812400761" r:id="rId48"/>
        </w:object>
      </w:r>
      <w:r w:rsidR="00C12412" w:rsidRPr="003F4EF6">
        <w:rPr>
          <w:rFonts w:ascii="宋体" w:hAnsi="宋体" w:hint="eastAsia"/>
          <w:szCs w:val="21"/>
        </w:rPr>
        <w:t>=</w:t>
      </w:r>
      <w:r w:rsidR="00C12412" w:rsidRPr="003F4EF6">
        <w:rPr>
          <w:rFonts w:ascii="宋体" w:hAnsi="宋体" w:hint="eastAsia"/>
          <w:szCs w:val="21"/>
          <w:u w:val="single"/>
        </w:rPr>
        <w:t xml:space="preserve">          </w:t>
      </w:r>
      <w:r w:rsidR="00C12412" w:rsidRPr="003F4EF6">
        <w:rPr>
          <w:rFonts w:ascii="宋体" w:hAnsi="宋体" w:hint="eastAsia"/>
          <w:szCs w:val="21"/>
        </w:rPr>
        <w:t>.</w:t>
      </w:r>
      <w:r w:rsidR="00C12412" w:rsidRPr="00485B9A">
        <w:rPr>
          <w:rFonts w:ascii="宋体" w:hAnsi="宋体"/>
          <w:position w:val="-22"/>
        </w:rPr>
        <w:object w:dxaOrig="1860" w:dyaOrig="580" w14:anchorId="537B6A46">
          <v:shape id="_x0000_i1046" type="#_x0000_t75" style="width:92.65pt;height:28.9pt" o:ole="">
            <v:imagedata r:id="rId49" o:title=""/>
          </v:shape>
          <o:OLEObject Type="Embed" ProgID="Equation.DSMT4" ShapeID="_x0000_i1046" DrawAspect="Content" ObjectID="_1812400762" r:id="rId50"/>
        </w:object>
      </w:r>
      <w:r w:rsidR="00C12412">
        <w:rPr>
          <w:rFonts w:ascii="宋体" w:hAnsi="宋体" w:hint="eastAsia"/>
        </w:rPr>
        <w:t>．</w:t>
      </w:r>
    </w:p>
    <w:p w14:paraId="7009AE47" w14:textId="77777777" w:rsidR="00C12412" w:rsidRDefault="00A67865" w:rsidP="00A67865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="00C12412">
        <w:rPr>
          <w:rFonts w:ascii="宋体" w:hAnsi="宋体" w:hint="eastAsia"/>
          <w:szCs w:val="21"/>
        </w:rPr>
        <w:t>交换积分顺序</w:t>
      </w:r>
      <w:r w:rsidR="00C12412">
        <w:rPr>
          <w:rFonts w:ascii="宋体" w:hAnsi="宋体"/>
          <w:position w:val="-22"/>
          <w:szCs w:val="21"/>
        </w:rPr>
        <w:object w:dxaOrig="1939" w:dyaOrig="559" w14:anchorId="40A8F0A6">
          <v:shape id="对象 3" o:spid="_x0000_i1047" type="#_x0000_t75" style="width:97.1pt;height:28.05pt;mso-wrap-style:square;mso-position-horizontal-relative:page;mso-position-vertical-relative:page" o:ole="">
            <v:imagedata r:id="rId51" o:title=""/>
          </v:shape>
          <o:OLEObject Type="Embed" ProgID="Equation.DSMT4" ShapeID="对象 3" DrawAspect="Content" ObjectID="_1812400763" r:id="rId52"/>
        </w:object>
      </w:r>
      <w:r w:rsidR="00C12412">
        <w:rPr>
          <w:rFonts w:ascii="宋体" w:hAnsi="宋体" w:hint="eastAsia"/>
          <w:szCs w:val="21"/>
          <w:u w:val="single"/>
        </w:rPr>
        <w:t xml:space="preserve">          </w:t>
      </w:r>
      <w:r w:rsidR="00C12412">
        <w:rPr>
          <w:rFonts w:ascii="宋体" w:hAnsi="宋体" w:hint="eastAsia"/>
          <w:szCs w:val="21"/>
        </w:rPr>
        <w:t>.</w:t>
      </w:r>
      <w:r w:rsidRPr="00A67865">
        <w:rPr>
          <w:rFonts w:ascii="黑体" w:eastAsia="黑体" w:hAnsi="宋体" w:hint="eastAsia"/>
          <w:szCs w:val="21"/>
        </w:rPr>
        <w:t xml:space="preserve"> </w:t>
      </w:r>
      <w:r>
        <w:rPr>
          <w:rFonts w:ascii="宋体" w:hAnsi="宋体"/>
          <w:position w:val="-22"/>
        </w:rPr>
        <w:object w:dxaOrig="3596" w:dyaOrig="559" w14:anchorId="2C24D564">
          <v:shape id="_x0000_i1048" type="#_x0000_t75" style="width:179.7pt;height:28.05pt" o:ole="">
            <v:imagedata r:id="rId53" o:title=""/>
          </v:shape>
          <o:OLEObject Type="Embed" ProgID="Equation.DSMT4" ShapeID="_x0000_i1048" DrawAspect="Content" ObjectID="_1812400764" r:id="rId54"/>
        </w:object>
      </w:r>
      <w:r>
        <w:rPr>
          <w:rFonts w:ascii="宋体" w:hAnsi="宋体" w:hint="eastAsia"/>
        </w:rPr>
        <w:t>）</w:t>
      </w:r>
    </w:p>
    <w:p w14:paraId="3E6FBBF3" w14:textId="77777777" w:rsidR="00C12412" w:rsidRDefault="00C12412" w:rsidP="00C12412">
      <w:pPr>
        <w:ind w:firstLineChars="200" w:firstLine="420"/>
        <w:rPr>
          <w:rFonts w:ascii="宋体" w:hAnsi="宋体"/>
          <w:szCs w:val="21"/>
        </w:rPr>
      </w:pPr>
    </w:p>
    <w:p w14:paraId="5392DAAC" w14:textId="139E280A" w:rsidR="00C12412" w:rsidRDefault="00A67865" w:rsidP="00C12412">
      <w:pPr>
        <w:spacing w:line="360" w:lineRule="auto"/>
      </w:pPr>
      <w:r>
        <w:t>5</w:t>
      </w:r>
      <w:r w:rsidR="00C12412">
        <w:rPr>
          <w:rFonts w:hint="eastAsia"/>
        </w:rPr>
        <w:t>设</w:t>
      </w:r>
      <w:r w:rsidR="00C12412">
        <w:rPr>
          <w:position w:val="-6"/>
        </w:rPr>
        <w:object w:dxaOrig="219" w:dyaOrig="279" w14:anchorId="27C350B2">
          <v:shape id="_x0000_i1049" type="#_x0000_t75" style="width:10.6pt;height:13.85pt;mso-position-horizontal-relative:page;mso-position-vertical-relative:page" o:ole="">
            <v:imagedata r:id="rId55" o:title=""/>
          </v:shape>
          <o:OLEObject Type="Embed" ProgID="Equation.DSMT4" ShapeID="_x0000_i1049" DrawAspect="Content" ObjectID="_1812400765" r:id="rId56"/>
        </w:object>
      </w:r>
      <w:r w:rsidR="00C12412">
        <w:rPr>
          <w:rFonts w:hint="eastAsia"/>
        </w:rPr>
        <w:t>为球面</w:t>
      </w:r>
      <w:r w:rsidR="00C12412">
        <w:rPr>
          <w:position w:val="-10"/>
        </w:rPr>
        <w:object w:dxaOrig="1500" w:dyaOrig="359" w14:anchorId="0AFB802E">
          <v:shape id="_x0000_i1050" type="#_x0000_t75" style="width:75.25pt;height:18pt;mso-position-horizontal-relative:page;mso-position-vertical-relative:page" o:ole="">
            <v:imagedata r:id="rId57" o:title=""/>
          </v:shape>
          <o:OLEObject Type="Embed" ProgID="Equation.DSMT4" ShapeID="_x0000_i1050" DrawAspect="Content" ObjectID="_1812400766" r:id="rId58"/>
        </w:object>
      </w:r>
      <w:r w:rsidR="00C12412">
        <w:rPr>
          <w:rFonts w:hint="eastAsia"/>
        </w:rPr>
        <w:t>，则曲面积分</w:t>
      </w:r>
      <w:r w:rsidR="00C12412">
        <w:rPr>
          <w:position w:val="-32"/>
        </w:rPr>
        <w:object w:dxaOrig="2360" w:dyaOrig="599" w14:anchorId="6D710B12">
          <v:shape id="对象 7" o:spid="_x0000_i1051" type="#_x0000_t75" style="width:127.2pt;height:30.7pt;mso-position-horizontal-relative:page;mso-position-vertical-relative:page" o:ole="">
            <v:imagedata r:id="rId59" o:title=""/>
          </v:shape>
          <o:OLEObject Type="Embed" ProgID="Equation.DSMT4" ShapeID="对象 7" DrawAspect="Content" ObjectID="_1812400767" r:id="rId60"/>
        </w:object>
      </w:r>
      <w:r w:rsidR="00C12412">
        <w:rPr>
          <w:rFonts w:hint="eastAsia"/>
        </w:rPr>
        <w:t>的值为</w:t>
      </w:r>
      <w:r w:rsidR="00C12412">
        <w:rPr>
          <w:rFonts w:hint="eastAsia"/>
          <w:u w:val="single"/>
        </w:rPr>
        <w:t xml:space="preserve">　　</w:t>
      </w:r>
      <w:r w:rsidR="00C12412">
        <w:rPr>
          <w:rFonts w:hint="eastAsia"/>
        </w:rPr>
        <w:t>.</w:t>
      </w:r>
      <w:r w:rsidRPr="00A67865">
        <w:t xml:space="preserve"> </w:t>
      </w:r>
      <w:r w:rsidRPr="00A67865">
        <w:rPr>
          <w:position w:val="-6"/>
        </w:rPr>
        <w:object w:dxaOrig="359" w:dyaOrig="279" w14:anchorId="24C2B1BE">
          <v:shape id="_x0000_i1052" type="#_x0000_t75" style="width:14.45pt;height:13.85pt" o:ole="">
            <v:imagedata r:id="rId61" o:title=""/>
          </v:shape>
          <o:OLEObject Type="Embed" ProgID="Equation.DSMT4" ShapeID="_x0000_i1052" DrawAspect="Content" ObjectID="_1812400768" r:id="rId62"/>
        </w:object>
      </w:r>
    </w:p>
    <w:p w14:paraId="43DBE80D" w14:textId="77777777" w:rsidR="00E830A5" w:rsidRPr="00E830A5" w:rsidRDefault="00E830A5" w:rsidP="00C12412">
      <w:pPr>
        <w:spacing w:line="360" w:lineRule="auto"/>
      </w:pPr>
      <w:r>
        <w:rPr>
          <w:rFonts w:ascii="宋体" w:hint="eastAsia"/>
        </w:rPr>
        <w:t>（设曲线</w:t>
      </w:r>
      <w:r>
        <w:rPr>
          <w:rFonts w:ascii="宋体"/>
          <w:position w:val="-6"/>
        </w:rPr>
        <w:object w:dxaOrig="239" w:dyaOrig="279" w14:anchorId="5C2997C5">
          <v:shape id="_x0000_i1053" type="#_x0000_t75" style="width:11.8pt;height:13.85pt;mso-position-horizontal-relative:page;mso-position-vertical-relative:page" o:ole="">
            <v:imagedata r:id="rId63" o:title=""/>
          </v:shape>
          <o:OLEObject Type="Embed" ProgID="Equation.DSMT4" ShapeID="_x0000_i1053" DrawAspect="Content" ObjectID="_1812400769" r:id="rId64"/>
        </w:object>
      </w:r>
      <w:r>
        <w:rPr>
          <w:rFonts w:ascii="宋体" w:hint="eastAsia"/>
        </w:rPr>
        <w:t>为球面</w:t>
      </w:r>
      <w:r>
        <w:rPr>
          <w:rFonts w:ascii="宋体"/>
          <w:position w:val="-10"/>
        </w:rPr>
        <w:object w:dxaOrig="1500" w:dyaOrig="359" w14:anchorId="42B040ED">
          <v:shape id="_x0000_i1054" type="#_x0000_t75" style="width:75.25pt;height:18pt;mso-position-horizontal-relative:page;mso-position-vertical-relative:page" o:ole="">
            <v:imagedata r:id="rId65" o:title=""/>
          </v:shape>
          <o:OLEObject Type="Embed" ProgID="Equation.DSMT4" ShapeID="_x0000_i1054" DrawAspect="Content" ObjectID="_1812400770" r:id="rId66"/>
        </w:object>
      </w:r>
      <w:r>
        <w:rPr>
          <w:rFonts w:ascii="宋体" w:hint="eastAsia"/>
        </w:rPr>
        <w:t>和平面</w:t>
      </w:r>
      <w:r>
        <w:rPr>
          <w:rFonts w:ascii="宋体"/>
          <w:position w:val="-10"/>
        </w:rPr>
        <w:object w:dxaOrig="1239" w:dyaOrig="319" w14:anchorId="7EB78E33">
          <v:shape id="_x0000_i1055" type="#_x0000_t75" style="width:61.95pt;height:16.25pt;mso-position-horizontal-relative:page;mso-position-vertical-relative:page" o:ole="">
            <v:imagedata r:id="rId67" o:title=""/>
          </v:shape>
          <o:OLEObject Type="Embed" ProgID="Equation.DSMT4" ShapeID="_x0000_i1055" DrawAspect="Content" ObjectID="_1812400771" r:id="rId68"/>
        </w:object>
      </w:r>
      <w:r>
        <w:rPr>
          <w:rFonts w:ascii="宋体" w:hint="eastAsia"/>
        </w:rPr>
        <w:t>的交线,则曲线积分</w:t>
      </w:r>
      <w:r>
        <w:rPr>
          <w:rFonts w:ascii="宋体"/>
          <w:position w:val="-18"/>
        </w:rPr>
        <w:object w:dxaOrig="1640" w:dyaOrig="459" w14:anchorId="62D72D04">
          <v:shape id="_x0000_i1056" type="#_x0000_t75" style="width:82.05pt;height:23pt;mso-position-horizontal-relative:page;mso-position-vertical-relative:page" o:ole="">
            <v:imagedata r:id="rId69" o:title=""/>
          </v:shape>
          <o:OLEObject Type="Embed" ProgID="Equation.DSMT4" ShapeID="_x0000_i1056" DrawAspect="Content" ObjectID="_1812400772" r:id="rId70"/>
        </w:object>
      </w:r>
      <w:r>
        <w:rPr>
          <w:rFonts w:ascii="宋体" w:hint="eastAsia"/>
        </w:rPr>
        <w:t>＝</w:t>
      </w:r>
      <w:r>
        <w:rPr>
          <w:rFonts w:ascii="宋体" w:hint="eastAsia"/>
          <w:u w:val="single"/>
        </w:rPr>
        <w:t xml:space="preserve">      </w:t>
      </w:r>
      <w:r>
        <w:rPr>
          <w:rFonts w:ascii="宋体" w:hint="eastAsia"/>
        </w:rPr>
        <w:t>.</w:t>
      </w:r>
      <w:r w:rsidRPr="00E830A5">
        <w:rPr>
          <w:rFonts w:ascii="宋体"/>
          <w:u w:val="single"/>
        </w:rPr>
        <w:t xml:space="preserve"> </w:t>
      </w:r>
      <w:r w:rsidRPr="00E830A5">
        <w:rPr>
          <w:rFonts w:ascii="宋体"/>
          <w:position w:val="-6"/>
        </w:rPr>
        <w:object w:dxaOrig="359" w:dyaOrig="279" w14:anchorId="73E6E145">
          <v:shape id="对象 307" o:spid="_x0000_i1057" type="#_x0000_t75" style="width:18pt;height:13.85pt;mso-position-horizontal-relative:page;mso-position-vertical-relative:page" o:ole="">
            <v:imagedata r:id="rId71" o:title=""/>
          </v:shape>
          <o:OLEObject Type="Embed" ProgID="Equation.DSMT4" ShapeID="对象 307" DrawAspect="Content" ObjectID="_1812400773" r:id="rId72"/>
        </w:object>
      </w:r>
      <w:r w:rsidRPr="00E830A5">
        <w:rPr>
          <w:rFonts w:ascii="宋体" w:hint="eastAsia"/>
        </w:rPr>
        <w:t>；</w:t>
      </w:r>
      <w:r>
        <w:rPr>
          <w:rFonts w:ascii="宋体" w:hint="eastAsia"/>
        </w:rPr>
        <w:t>）</w:t>
      </w:r>
    </w:p>
    <w:p w14:paraId="66622651" w14:textId="77777777" w:rsidR="00C12412" w:rsidRDefault="00C12412" w:rsidP="00C12412">
      <w:pPr>
        <w:spacing w:line="360" w:lineRule="auto"/>
        <w:rPr>
          <w:rFonts w:ascii="黑体" w:eastAsia="黑体"/>
        </w:rPr>
      </w:pPr>
      <w:r>
        <w:rPr>
          <w:rFonts w:ascii="黑体" w:eastAsia="黑体" w:hint="eastAsia"/>
        </w:rPr>
        <w:t>二．选择题</w:t>
      </w:r>
    </w:p>
    <w:p w14:paraId="5E64EB55" w14:textId="77777777" w:rsidR="002D1541" w:rsidRDefault="002D1541" w:rsidP="002D1541">
      <w:r>
        <w:t>1</w:t>
      </w:r>
      <w:r>
        <w:rPr>
          <w:rFonts w:hint="eastAsia"/>
        </w:rPr>
        <w:t>．曲线</w:t>
      </w:r>
      <w:r>
        <w:rPr>
          <w:position w:val="-24"/>
        </w:rPr>
        <w:object w:dxaOrig="1780" w:dyaOrig="659" w14:anchorId="7B5D06B4">
          <v:shape id="_x0000_i1058" type="#_x0000_t75" style="width:88.8pt;height:33.35pt;mso-position-horizontal-relative:page;mso-position-vertical-relative:page" o:ole="">
            <v:imagedata r:id="rId73" o:title=""/>
          </v:shape>
          <o:OLEObject Type="Embed" ProgID="Equation.DSMT4" ShapeID="_x0000_i1058" DrawAspect="Content" ObjectID="_1812400774" r:id="rId74"/>
        </w:object>
      </w:r>
      <w:r>
        <w:rPr>
          <w:rFonts w:hint="eastAsia"/>
        </w:rPr>
        <w:t>绕</w:t>
      </w:r>
      <w:r>
        <w:rPr>
          <w:position w:val="-6"/>
        </w:rPr>
        <w:object w:dxaOrig="199" w:dyaOrig="219" w14:anchorId="3AD7244C">
          <v:shape id="_x0000_i1059" type="#_x0000_t75" style="width:10.05pt;height:10.6pt;mso-position-horizontal-relative:page;mso-position-vertical-relative:page" o:ole="">
            <v:imagedata r:id="rId75" o:title=""/>
          </v:shape>
          <o:OLEObject Type="Embed" ProgID="Equation.DSMT4" ShapeID="_x0000_i1059" DrawAspect="Content" ObjectID="_1812400775" r:id="rId76"/>
        </w:object>
      </w:r>
      <w:r>
        <w:rPr>
          <w:rFonts w:hint="eastAsia"/>
        </w:rPr>
        <w:t>轴旋转而成的旋转曲面方程为</w:t>
      </w:r>
      <w:r>
        <w:rPr>
          <w:rFonts w:ascii="宋体" w:hAnsi="宋体" w:hint="eastAsia"/>
        </w:rPr>
        <w:t>[    ]</w:t>
      </w:r>
      <w:r>
        <w:rPr>
          <w:rFonts w:hint="eastAsia"/>
        </w:rPr>
        <w:t xml:space="preserve"> A</w:t>
      </w:r>
    </w:p>
    <w:p w14:paraId="60A50A06" w14:textId="77777777" w:rsidR="002D1541" w:rsidRDefault="002D1541" w:rsidP="002D1541">
      <w:pPr>
        <w:ind w:firstLineChars="200" w:firstLine="420"/>
      </w:pPr>
      <w:r>
        <w:rPr>
          <w:rFonts w:hint="eastAsia"/>
        </w:rPr>
        <w:t>(A)</w:t>
      </w:r>
      <w:r>
        <w:t xml:space="preserve"> </w:t>
      </w:r>
      <w:r>
        <w:rPr>
          <w:position w:val="-24"/>
        </w:rPr>
        <w:object w:dxaOrig="1680" w:dyaOrig="659" w14:anchorId="6A9849A7">
          <v:shape id="_x0000_i1060" type="#_x0000_t75" style="width:83.8pt;height:33.35pt;mso-position-horizontal-relative:page;mso-position-vertical-relative:page" o:ole="">
            <v:imagedata r:id="rId77" o:title=""/>
          </v:shape>
          <o:OLEObject Type="Embed" ProgID="Equation.3" ShapeID="_x0000_i1060" DrawAspect="Content" ObjectID="_1812400776" r:id="rId78"/>
        </w:object>
      </w:r>
      <w:r>
        <w:rPr>
          <w:rFonts w:hint="eastAsia"/>
        </w:rPr>
        <w:t>;   (B)</w:t>
      </w:r>
      <w:r>
        <w:t xml:space="preserve"> </w:t>
      </w:r>
      <w:r>
        <w:rPr>
          <w:position w:val="-24"/>
        </w:rPr>
        <w:object w:dxaOrig="1680" w:dyaOrig="659" w14:anchorId="6F4E87E6">
          <v:shape id="_x0000_i1061" type="#_x0000_t75" style="width:83.8pt;height:33.35pt;mso-position-horizontal-relative:page;mso-position-vertical-relative:page" o:ole="">
            <v:imagedata r:id="rId79" o:title=""/>
          </v:shape>
          <o:OLEObject Type="Embed" ProgID="Equation.3" ShapeID="_x0000_i1061" DrawAspect="Content" ObjectID="_1812400777" r:id="rId80"/>
        </w:object>
      </w:r>
      <w:r>
        <w:rPr>
          <w:rFonts w:hint="eastAsia"/>
        </w:rPr>
        <w:t xml:space="preserve">;  (C) </w:t>
      </w:r>
      <w:r>
        <w:rPr>
          <w:position w:val="-24"/>
        </w:rPr>
        <w:object w:dxaOrig="1260" w:dyaOrig="659" w14:anchorId="32C0628A">
          <v:shape id="_x0000_i1062" type="#_x0000_t75" style="width:62.55pt;height:33.35pt;mso-position-horizontal-relative:page;mso-position-vertical-relative:page" o:ole="">
            <v:imagedata r:id="rId81" o:title=""/>
          </v:shape>
          <o:OLEObject Type="Embed" ProgID="Equation.3" ShapeID="_x0000_i1062" DrawAspect="Content" ObjectID="_1812400778" r:id="rId82"/>
        </w:object>
      </w:r>
      <w:r>
        <w:rPr>
          <w:rFonts w:hint="eastAsia"/>
        </w:rPr>
        <w:t>;   (D)</w:t>
      </w:r>
      <w:r>
        <w:t xml:space="preserve"> </w:t>
      </w:r>
      <w:r>
        <w:rPr>
          <w:position w:val="-24"/>
        </w:rPr>
        <w:object w:dxaOrig="1560" w:dyaOrig="659" w14:anchorId="199115D6">
          <v:shape id="_x0000_i1063" type="#_x0000_t75" style="width:77.6pt;height:33.35pt;mso-position-horizontal-relative:page;mso-position-vertical-relative:page" o:ole="">
            <v:imagedata r:id="rId83" o:title=""/>
          </v:shape>
          <o:OLEObject Type="Embed" ProgID="Equation.3" ShapeID="_x0000_i1063" DrawAspect="Content" ObjectID="_1812400779" r:id="rId84"/>
        </w:object>
      </w:r>
      <w:r>
        <w:rPr>
          <w:rFonts w:hint="eastAsia"/>
        </w:rPr>
        <w:t>.</w:t>
      </w:r>
    </w:p>
    <w:p w14:paraId="367E6278" w14:textId="77777777" w:rsidR="002D1541" w:rsidRDefault="002D1541" w:rsidP="00C12412">
      <w:pPr>
        <w:spacing w:line="360" w:lineRule="auto"/>
        <w:rPr>
          <w:rFonts w:ascii="黑体" w:eastAsia="黑体"/>
        </w:rPr>
      </w:pPr>
    </w:p>
    <w:p w14:paraId="29946AB7" w14:textId="77777777" w:rsidR="00C12412" w:rsidRDefault="002D1541" w:rsidP="00C12412">
      <w:pPr>
        <w:tabs>
          <w:tab w:val="left" w:pos="420"/>
          <w:tab w:val="left" w:pos="3360"/>
        </w:tabs>
        <w:spacing w:line="360" w:lineRule="auto"/>
      </w:pPr>
      <w:r>
        <w:t>2</w:t>
      </w:r>
      <w:r w:rsidR="00C12412">
        <w:rPr>
          <w:rFonts w:hint="eastAsia"/>
        </w:rPr>
        <w:t>．</w:t>
      </w:r>
      <w:r w:rsidR="00C12412">
        <w:rPr>
          <w:rFonts w:ascii="宋体" w:hAnsi="宋体" w:hint="eastAsia"/>
        </w:rPr>
        <w:t>二元函数</w:t>
      </w:r>
      <w:r w:rsidR="00C12412">
        <w:rPr>
          <w:rFonts w:ascii="宋体" w:hAnsi="宋体"/>
          <w:position w:val="-14"/>
        </w:rPr>
        <w:object w:dxaOrig="1160" w:dyaOrig="400" w14:anchorId="6DFF7414">
          <v:shape id="_x0000_i1064" type="#_x0000_t75" style="width:58.15pt;height:20.05pt;mso-wrap-style:square;mso-position-horizontal-relative:page;mso-position-vertical-relative:page" o:ole="">
            <v:imagedata r:id="rId85" o:title=""/>
          </v:shape>
          <o:OLEObject Type="Embed" ProgID="Equation.DSMT4" ShapeID="_x0000_i1064" DrawAspect="Content" ObjectID="_1812400780" r:id="rId86"/>
        </w:object>
      </w:r>
      <w:r w:rsidR="00C12412">
        <w:rPr>
          <w:rFonts w:ascii="宋体" w:hAnsi="宋体" w:hint="eastAsia"/>
        </w:rPr>
        <w:t>的全微分为</w:t>
      </w:r>
      <w:r w:rsidR="00C12412">
        <w:rPr>
          <w:rFonts w:ascii="宋体" w:hAnsi="宋体"/>
          <w:position w:val="-10"/>
        </w:rPr>
        <w:object w:dxaOrig="2122" w:dyaOrig="360" w14:anchorId="7C150C16">
          <v:shape id="_x0000_i1065" type="#_x0000_t75" style="width:105.65pt;height:18pt;mso-wrap-style:square;mso-position-horizontal-relative:page;mso-position-vertical-relative:page" o:ole="">
            <v:imagedata r:id="rId87" o:title=""/>
          </v:shape>
          <o:OLEObject Type="Embed" ProgID="Equation.DSMT4" ShapeID="_x0000_i1065" DrawAspect="Content" ObjectID="_1812400781" r:id="rId88"/>
        </w:object>
      </w:r>
      <w:r w:rsidR="00C12412">
        <w:rPr>
          <w:rFonts w:ascii="宋体" w:hAnsi="宋体" w:hint="eastAsia"/>
        </w:rPr>
        <w:t>，则函数</w:t>
      </w:r>
      <w:r w:rsidR="00C12412">
        <w:rPr>
          <w:rFonts w:ascii="宋体" w:hAnsi="宋体"/>
          <w:position w:val="-4"/>
        </w:rPr>
        <w:object w:dxaOrig="201" w:dyaOrig="201" w14:anchorId="4E7DACB1">
          <v:shape id="_x0000_i1066" type="#_x0000_t75" style="width:10.05pt;height:10.05pt;mso-wrap-style:square;mso-position-horizontal-relative:page;mso-position-vertical-relative:page" o:ole="">
            <v:imagedata r:id="rId89" o:title=""/>
          </v:shape>
          <o:OLEObject Type="Embed" ProgID="Equation.DSMT4" ShapeID="_x0000_i1066" DrawAspect="Content" ObjectID="_1812400782" r:id="rId90"/>
        </w:object>
      </w:r>
      <w:r w:rsidR="00C12412">
        <w:rPr>
          <w:rFonts w:ascii="宋体" w:hAnsi="宋体" w:hint="eastAsia"/>
        </w:rPr>
        <w:t>在点</w:t>
      </w:r>
      <w:r w:rsidR="00C12412">
        <w:rPr>
          <w:rFonts w:ascii="宋体" w:hAnsi="宋体"/>
          <w:position w:val="-10"/>
        </w:rPr>
        <w:object w:dxaOrig="521" w:dyaOrig="320" w14:anchorId="4656D027">
          <v:shape id="_x0000_i1067" type="#_x0000_t75" style="width:25.65pt;height:16.25pt;mso-wrap-style:square;mso-position-horizontal-relative:page;mso-position-vertical-relative:page" o:ole="">
            <v:imagedata r:id="rId91" o:title=""/>
          </v:shape>
          <o:OLEObject Type="Embed" ProgID="Equation.DSMT4" ShapeID="_x0000_i1067" DrawAspect="Content" ObjectID="_1812400783" r:id="rId92"/>
        </w:object>
      </w:r>
      <w:r w:rsidR="00C12412">
        <w:rPr>
          <w:rFonts w:ascii="宋体" w:hAnsi="宋体" w:hint="eastAsia"/>
        </w:rPr>
        <w:t xml:space="preserve">处（  C  ） </w:t>
      </w:r>
    </w:p>
    <w:p w14:paraId="3DCEAF25" w14:textId="77777777" w:rsidR="00C12412" w:rsidRDefault="00C12412" w:rsidP="00C12412">
      <w:pPr>
        <w:numPr>
          <w:ilvl w:val="0"/>
          <w:numId w:val="5"/>
        </w:numPr>
        <w:spacing w:line="360" w:lineRule="auto"/>
        <w:ind w:hanging="82"/>
        <w:rPr>
          <w:rFonts w:ascii="宋体" w:hAnsi="宋体"/>
        </w:rPr>
      </w:pPr>
      <w:r>
        <w:rPr>
          <w:rFonts w:ascii="宋体" w:hAnsi="宋体" w:hint="eastAsia"/>
        </w:rPr>
        <w:t>偏导存在但不一定连续；（B）取得极大值；</w:t>
      </w:r>
    </w:p>
    <w:p w14:paraId="3D21EEEA" w14:textId="77777777" w:rsidR="00C12412" w:rsidRDefault="00C12412" w:rsidP="00C12412">
      <w:pPr>
        <w:spacing w:line="360" w:lineRule="auto"/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（C） 取得极小值；         （D）不可能取得极值</w:t>
      </w:r>
      <w:r>
        <w:t>.</w:t>
      </w:r>
    </w:p>
    <w:p w14:paraId="59D763FE" w14:textId="77777777" w:rsidR="00C12412" w:rsidRDefault="002D1541" w:rsidP="00C12412">
      <w:pPr>
        <w:spacing w:line="360" w:lineRule="auto"/>
        <w:rPr>
          <w:rFonts w:ascii="宋体" w:hAnsi="宋体"/>
        </w:rPr>
      </w:pPr>
      <w:r>
        <w:lastRenderedPageBreak/>
        <w:t>3</w:t>
      </w:r>
      <w:r w:rsidR="00C12412">
        <w:rPr>
          <w:rFonts w:hint="eastAsia"/>
        </w:rPr>
        <w:t>．</w:t>
      </w:r>
      <w:r w:rsidR="00C12412">
        <w:rPr>
          <w:rFonts w:ascii="宋体" w:hAnsi="宋体" w:hint="eastAsia"/>
        </w:rPr>
        <w:t xml:space="preserve">下列结论哪一个是正确的( B   )          </w:t>
      </w:r>
    </w:p>
    <w:p w14:paraId="3723F113" w14:textId="77777777" w:rsidR="00C12412" w:rsidRDefault="00C12412" w:rsidP="00C12412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（A）</w:t>
      </w:r>
      <w:r>
        <w:rPr>
          <w:rFonts w:ascii="宋体" w:hAnsi="宋体"/>
          <w:position w:val="-28"/>
        </w:rPr>
        <w:object w:dxaOrig="1922" w:dyaOrig="741" w14:anchorId="0B7C3772">
          <v:shape id="_x0000_i1068" type="#_x0000_t75" style="width:95.9pt;height:36.9pt;mso-wrap-style:square;mso-position-horizontal-relative:page;mso-position-vertical-relative:page" o:ole="">
            <v:imagedata r:id="rId93" o:title=""/>
          </v:shape>
          <o:OLEObject Type="Embed" ProgID="Equation.DSMT4" ShapeID="_x0000_i1068" DrawAspect="Content" ObjectID="_1812400784" r:id="rId94"/>
        </w:object>
      </w:r>
      <w:r>
        <w:rPr>
          <w:rFonts w:ascii="宋体" w:hAnsi="宋体" w:hint="eastAsia"/>
        </w:rPr>
        <w:t>条件收敛； (B）</w:t>
      </w:r>
      <w:r>
        <w:rPr>
          <w:position w:val="-28"/>
        </w:rPr>
        <w:object w:dxaOrig="1141" w:dyaOrig="701" w14:anchorId="3767CAA2">
          <v:shape id="_x0000_i1069" type="#_x0000_t75" style="width:56.95pt;height:35.1pt;mso-wrap-style:square;mso-position-horizontal-relative:page;mso-position-vertical-relative:page" o:ole="">
            <v:imagedata r:id="rId95" o:title=""/>
          </v:shape>
          <o:OLEObject Type="Embed" ProgID="Equation.DSMT4" ShapeID="_x0000_i1069" DrawAspect="Content" ObjectID="_1812400785" r:id="rId96"/>
        </w:object>
      </w:r>
      <w:r>
        <w:rPr>
          <w:rFonts w:hint="eastAsia"/>
        </w:rPr>
        <w:t>在</w:t>
      </w:r>
      <w:r>
        <w:rPr>
          <w:position w:val="-10"/>
        </w:rPr>
        <w:object w:dxaOrig="840" w:dyaOrig="320" w14:anchorId="23D587DD">
          <v:shape id="_x0000_i1070" type="#_x0000_t75" style="width:41.9pt;height:16.25pt;mso-wrap-style:square;mso-position-horizontal-relative:page;mso-position-vertical-relative:page" o:ole="">
            <v:imagedata r:id="rId97" o:title=""/>
          </v:shape>
          <o:OLEObject Type="Embed" ProgID="Equation.DSMT4" ShapeID="_x0000_i1070" DrawAspect="Content" ObjectID="_1812400786" r:id="rId98"/>
        </w:object>
      </w:r>
      <w:r>
        <w:rPr>
          <w:rFonts w:hint="eastAsia"/>
        </w:rPr>
        <w:t>上一致收敛</w:t>
      </w:r>
      <w:r>
        <w:rPr>
          <w:rFonts w:ascii="宋体" w:hAnsi="宋体" w:hint="eastAsia"/>
        </w:rPr>
        <w:t xml:space="preserve">； </w:t>
      </w:r>
    </w:p>
    <w:p w14:paraId="78E42BA8" w14:textId="77777777" w:rsidR="00C12412" w:rsidRDefault="00C12412" w:rsidP="00C12412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（C）</w:t>
      </w:r>
      <w:r>
        <w:rPr>
          <w:rFonts w:ascii="宋体" w:hAnsi="宋体"/>
          <w:position w:val="-28"/>
        </w:rPr>
        <w:object w:dxaOrig="1982" w:dyaOrig="681" w14:anchorId="51C9E90C">
          <v:shape id="_x0000_i1071" type="#_x0000_t75" style="width:98.85pt;height:33.95pt;mso-wrap-style:square;mso-position-horizontal-relative:page;mso-position-vertical-relative:page" o:ole="">
            <v:imagedata r:id="rId99" o:title=""/>
          </v:shape>
          <o:OLEObject Type="Embed" ProgID="Equation.DSMT4" ShapeID="_x0000_i1071" DrawAspect="Content" ObjectID="_1812400787" r:id="rId100"/>
        </w:object>
      </w:r>
      <w:r>
        <w:rPr>
          <w:rFonts w:ascii="宋体" w:hAnsi="宋体" w:hint="eastAsia"/>
        </w:rPr>
        <w:t>绝对收敛；    （D）</w:t>
      </w:r>
      <w:r>
        <w:rPr>
          <w:rFonts w:ascii="宋体" w:hAnsi="宋体"/>
          <w:position w:val="-32"/>
        </w:rPr>
        <w:object w:dxaOrig="1421" w:dyaOrig="761" w14:anchorId="49FE614D">
          <v:shape id="_x0000_i1072" type="#_x0000_t75" style="width:70.8pt;height:38.05pt;mso-wrap-style:square;mso-position-horizontal-relative:page;mso-position-vertical-relative:page" o:ole="">
            <v:imagedata r:id="rId101" o:title=""/>
          </v:shape>
          <o:OLEObject Type="Embed" ProgID="Equation.DSMT4" ShapeID="_x0000_i1072" DrawAspect="Content" ObjectID="_1812400788" r:id="rId102"/>
        </w:object>
      </w:r>
      <w:r>
        <w:rPr>
          <w:rFonts w:ascii="宋体" w:hAnsi="宋体" w:hint="eastAsia"/>
        </w:rPr>
        <w:t>发散.</w:t>
      </w:r>
    </w:p>
    <w:p w14:paraId="646BD05A" w14:textId="77777777" w:rsidR="002D1541" w:rsidRDefault="002D1541" w:rsidP="002D1541">
      <w:r>
        <w:t>4</w:t>
      </w:r>
      <w:r>
        <w:rPr>
          <w:rFonts w:hint="eastAsia"/>
        </w:rPr>
        <w:t xml:space="preserve"> </w:t>
      </w:r>
      <w:r>
        <w:rPr>
          <w:rFonts w:hint="eastAsia"/>
        </w:rPr>
        <w:t>下列级数条件收敛的是（</w:t>
      </w:r>
      <w:r>
        <w:rPr>
          <w:rFonts w:hint="eastAsia"/>
        </w:rPr>
        <w:t xml:space="preserve">      </w:t>
      </w:r>
      <w:r>
        <w:rPr>
          <w:rFonts w:hint="eastAsia"/>
        </w:rPr>
        <w:t>）</w:t>
      </w:r>
      <w:r>
        <w:rPr>
          <w:rFonts w:hint="eastAsia"/>
        </w:rPr>
        <w:t>C</w:t>
      </w:r>
    </w:p>
    <w:p w14:paraId="17250482" w14:textId="77777777" w:rsidR="002D1541" w:rsidRDefault="002D1541" w:rsidP="002D1541">
      <w:r>
        <w:rPr>
          <w:rFonts w:hint="eastAsia"/>
        </w:rPr>
        <w:t xml:space="preserve"> A</w:t>
      </w:r>
      <w:r>
        <w:rPr>
          <w:rFonts w:hint="eastAsia"/>
        </w:rPr>
        <w:t>．</w:t>
      </w:r>
      <w:r>
        <w:rPr>
          <w:position w:val="-28"/>
        </w:rPr>
        <w:object w:dxaOrig="1460" w:dyaOrig="719" w14:anchorId="3EE7AF0C">
          <v:shape id="_x0000_i1073" type="#_x0000_t75" style="width:73.2pt;height:35.7pt;mso-wrap-style:square;mso-position-horizontal-relative:page;mso-position-vertical-relative:page" o:ole="">
            <v:imagedata r:id="rId103" o:title=""/>
          </v:shape>
          <o:OLEObject Type="Embed" ProgID="Equation.DSMT4" ShapeID="_x0000_i1073" DrawAspect="Content" ObjectID="_1812400789" r:id="rId104"/>
        </w:object>
      </w:r>
      <w:r>
        <w:rPr>
          <w:rFonts w:hint="eastAsia"/>
        </w:rPr>
        <w:t xml:space="preserve">    B</w:t>
      </w:r>
      <w:r>
        <w:rPr>
          <w:rFonts w:hint="eastAsia"/>
        </w:rPr>
        <w:t>．</w:t>
      </w:r>
      <w:r>
        <w:rPr>
          <w:position w:val="-28"/>
        </w:rPr>
        <w:object w:dxaOrig="1600" w:dyaOrig="679" w14:anchorId="593344A9">
          <v:shape id="_x0000_i1074" type="#_x0000_t75" style="width:80.25pt;height:33.95pt;mso-wrap-style:square;mso-position-horizontal-relative:page;mso-position-vertical-relative:page" o:ole="">
            <v:imagedata r:id="rId105" o:title=""/>
          </v:shape>
          <o:OLEObject Type="Embed" ProgID="Equation.DSMT4" ShapeID="_x0000_i1074" DrawAspect="Content" ObjectID="_1812400790" r:id="rId106"/>
        </w:object>
      </w:r>
      <w:r>
        <w:rPr>
          <w:rFonts w:hint="eastAsia"/>
        </w:rPr>
        <w:t xml:space="preserve">     C</w:t>
      </w:r>
      <w:r>
        <w:rPr>
          <w:rFonts w:hint="eastAsia"/>
        </w:rPr>
        <w:t>．</w:t>
      </w:r>
      <w:r>
        <w:rPr>
          <w:position w:val="-28"/>
        </w:rPr>
        <w:object w:dxaOrig="1239" w:dyaOrig="679" w14:anchorId="1EDDF76A">
          <v:shape id="_x0000_i1075" type="#_x0000_t75" style="width:61.95pt;height:33.95pt;mso-wrap-style:square;mso-position-horizontal-relative:page;mso-position-vertical-relative:page" o:ole="">
            <v:imagedata r:id="rId107" o:title=""/>
          </v:shape>
          <o:OLEObject Type="Embed" ProgID="Equation.DSMT4" ShapeID="_x0000_i1075" DrawAspect="Content" ObjectID="_1812400791" r:id="rId108"/>
        </w:object>
      </w:r>
      <w:r>
        <w:rPr>
          <w:rFonts w:hint="eastAsia"/>
        </w:rPr>
        <w:t xml:space="preserve">    D</w:t>
      </w:r>
      <w:r>
        <w:rPr>
          <w:rFonts w:hint="eastAsia"/>
        </w:rPr>
        <w:t>．</w:t>
      </w:r>
      <w:r>
        <w:rPr>
          <w:position w:val="-28"/>
        </w:rPr>
        <w:object w:dxaOrig="1159" w:dyaOrig="699" w14:anchorId="44696630">
          <v:shape id="_x0000_i1076" type="#_x0000_t75" style="width:58.15pt;height:35.1pt;mso-wrap-style:square;mso-position-horizontal-relative:page;mso-position-vertical-relative:page" o:ole="">
            <v:imagedata r:id="rId109" o:title=""/>
          </v:shape>
          <o:OLEObject Type="Embed" ProgID="Equation.DSMT4" ShapeID="_x0000_i1076" DrawAspect="Content" ObjectID="_1812400792" r:id="rId110"/>
        </w:object>
      </w:r>
    </w:p>
    <w:p w14:paraId="022AB3B7" w14:textId="77777777" w:rsidR="002D1541" w:rsidRDefault="002D1541" w:rsidP="00C12412">
      <w:pPr>
        <w:ind w:firstLineChars="100" w:firstLine="210"/>
      </w:pPr>
    </w:p>
    <w:p w14:paraId="3B3D27B5" w14:textId="77777777" w:rsidR="00C12412" w:rsidRPr="00804271" w:rsidRDefault="002D1541" w:rsidP="00C12412">
      <w:pPr>
        <w:spacing w:line="360" w:lineRule="auto"/>
        <w:ind w:left="210" w:hangingChars="100" w:hanging="210"/>
        <w:rPr>
          <w:color w:val="EE0000"/>
        </w:rPr>
      </w:pPr>
      <w:r w:rsidRPr="00804271">
        <w:rPr>
          <w:color w:val="EE0000"/>
        </w:rPr>
        <w:t>5</w:t>
      </w:r>
      <w:r w:rsidR="00C12412" w:rsidRPr="00804271">
        <w:rPr>
          <w:rFonts w:hint="eastAsia"/>
          <w:color w:val="EE0000"/>
        </w:rPr>
        <w:t xml:space="preserve">. </w:t>
      </w:r>
      <w:r w:rsidR="00C12412" w:rsidRPr="00804271">
        <w:rPr>
          <w:rFonts w:hint="eastAsia"/>
          <w:color w:val="EE0000"/>
        </w:rPr>
        <w:t>设函数</w:t>
      </w:r>
      <w:r w:rsidR="00C12412" w:rsidRPr="00804271">
        <w:rPr>
          <w:color w:val="EE0000"/>
          <w:position w:val="-12"/>
        </w:rPr>
        <w:object w:dxaOrig="1181" w:dyaOrig="360" w14:anchorId="1A82209F">
          <v:shape id="_x0000_i1077" type="#_x0000_t75" style="width:59pt;height:18pt;mso-wrap-style:square;mso-position-horizontal-relative:page;mso-position-vertical-relative:page" o:ole="">
            <v:imagedata r:id="rId111" o:title=""/>
          </v:shape>
          <o:OLEObject Type="Embed" ProgID="Equation.DSMT4" ShapeID="_x0000_i1077" DrawAspect="Content" ObjectID="_1812400793" r:id="rId112"/>
        </w:object>
      </w:r>
      <w:r w:rsidR="00C12412" w:rsidRPr="00804271">
        <w:rPr>
          <w:rFonts w:hint="eastAsia"/>
          <w:color w:val="EE0000"/>
        </w:rPr>
        <w:t>是二阶常系数齐次线性方程</w:t>
      </w:r>
      <w:r w:rsidR="00C12412" w:rsidRPr="00804271">
        <w:rPr>
          <w:color w:val="EE0000"/>
          <w:position w:val="-10"/>
        </w:rPr>
        <w:object w:dxaOrig="1640" w:dyaOrig="320" w14:anchorId="0D2A3DCB">
          <v:shape id="_x0000_i1078" type="#_x0000_t75" style="width:82.05pt;height:16.25pt;mso-wrap-style:square;mso-position-horizontal-relative:page;mso-position-vertical-relative:page" o:ole="">
            <v:imagedata r:id="rId113" o:title=""/>
          </v:shape>
          <o:OLEObject Type="Embed" ProgID="Equation.DSMT4" ShapeID="_x0000_i1078" DrawAspect="Content" ObjectID="_1812400794" r:id="rId114"/>
        </w:object>
      </w:r>
      <w:r w:rsidR="00C12412" w:rsidRPr="00804271">
        <w:rPr>
          <w:rFonts w:hint="eastAsia"/>
          <w:color w:val="EE0000"/>
        </w:rPr>
        <w:t>的特解</w:t>
      </w:r>
      <w:r w:rsidR="00C12412" w:rsidRPr="00804271">
        <w:rPr>
          <w:rFonts w:hint="eastAsia"/>
          <w:color w:val="EE0000"/>
        </w:rPr>
        <w:t>.</w:t>
      </w:r>
      <w:r w:rsidR="00C12412" w:rsidRPr="00804271">
        <w:rPr>
          <w:rFonts w:hint="eastAsia"/>
          <w:color w:val="EE0000"/>
        </w:rPr>
        <w:t>则由</w:t>
      </w:r>
      <w:r w:rsidR="00C12412" w:rsidRPr="00804271">
        <w:rPr>
          <w:color w:val="EE0000"/>
          <w:position w:val="-12"/>
        </w:rPr>
        <w:object w:dxaOrig="1181" w:dyaOrig="360" w14:anchorId="289159E8">
          <v:shape id="_x0000_i1079" type="#_x0000_t75" style="width:59pt;height:18pt;mso-wrap-style:square;mso-position-horizontal-relative:page;mso-position-vertical-relative:page" o:ole="">
            <v:imagedata r:id="rId111" o:title=""/>
          </v:shape>
          <o:OLEObject Type="Embed" ProgID="Equation.DSMT4" ShapeID="_x0000_i1079" DrawAspect="Content" ObjectID="_1812400795" r:id="rId115"/>
        </w:object>
      </w:r>
      <w:r w:rsidR="00C12412" w:rsidRPr="00804271">
        <w:rPr>
          <w:rFonts w:hint="eastAsia"/>
          <w:color w:val="EE0000"/>
        </w:rPr>
        <w:t>构成该方程的通解的充分条件是（</w:t>
      </w:r>
      <w:r w:rsidR="00C12412" w:rsidRPr="00804271">
        <w:rPr>
          <w:rFonts w:hint="eastAsia"/>
          <w:color w:val="EE0000"/>
        </w:rPr>
        <w:t xml:space="preserve"> B  </w:t>
      </w:r>
      <w:r w:rsidR="00C12412" w:rsidRPr="00804271">
        <w:rPr>
          <w:rFonts w:hint="eastAsia"/>
          <w:color w:val="EE0000"/>
        </w:rPr>
        <w:t>）</w:t>
      </w:r>
    </w:p>
    <w:p w14:paraId="34291563" w14:textId="77777777" w:rsidR="00C12412" w:rsidRPr="00804271" w:rsidRDefault="00C12412" w:rsidP="00C12412">
      <w:pPr>
        <w:ind w:firstLineChars="100" w:firstLine="210"/>
        <w:rPr>
          <w:color w:val="EE0000"/>
        </w:rPr>
      </w:pPr>
      <w:r w:rsidRPr="00804271">
        <w:rPr>
          <w:rFonts w:hint="eastAsia"/>
          <w:color w:val="EE0000"/>
        </w:rPr>
        <w:t>（</w:t>
      </w:r>
      <w:r w:rsidRPr="00804271">
        <w:rPr>
          <w:rFonts w:hint="eastAsia"/>
          <w:color w:val="EE0000"/>
        </w:rPr>
        <w:t>A</w:t>
      </w:r>
      <w:r w:rsidRPr="00804271">
        <w:rPr>
          <w:rFonts w:hint="eastAsia"/>
          <w:color w:val="EE0000"/>
        </w:rPr>
        <w:t>）</w:t>
      </w:r>
      <w:r w:rsidRPr="00804271">
        <w:rPr>
          <w:color w:val="EE0000"/>
          <w:position w:val="-12"/>
        </w:rPr>
        <w:object w:dxaOrig="1461" w:dyaOrig="360" w14:anchorId="6B32E5DB">
          <v:shape id="_x0000_i1080" type="#_x0000_t75" style="width:73.2pt;height:18pt;mso-wrap-style:square;mso-position-horizontal-relative:page;mso-position-vertical-relative:page" o:ole="">
            <v:imagedata r:id="rId116" o:title=""/>
          </v:shape>
          <o:OLEObject Type="Embed" ProgID="Equation.DSMT4" ShapeID="_x0000_i1080" DrawAspect="Content" ObjectID="_1812400796" r:id="rId117"/>
        </w:object>
      </w:r>
      <w:r w:rsidRPr="00804271">
        <w:rPr>
          <w:rFonts w:hint="eastAsia"/>
          <w:color w:val="EE0000"/>
        </w:rPr>
        <w:t xml:space="preserve">;              </w:t>
      </w:r>
      <w:r w:rsidRPr="00804271">
        <w:rPr>
          <w:rFonts w:hint="eastAsia"/>
          <w:color w:val="EE0000"/>
        </w:rPr>
        <w:t>（</w:t>
      </w:r>
      <w:r w:rsidRPr="00804271">
        <w:rPr>
          <w:rFonts w:hint="eastAsia"/>
          <w:color w:val="EE0000"/>
        </w:rPr>
        <w:t>B</w:t>
      </w:r>
      <w:r w:rsidRPr="00804271">
        <w:rPr>
          <w:rFonts w:hint="eastAsia"/>
          <w:color w:val="EE0000"/>
        </w:rPr>
        <w:t>）</w:t>
      </w:r>
      <w:r w:rsidRPr="00804271">
        <w:rPr>
          <w:color w:val="EE0000"/>
          <w:position w:val="-12"/>
        </w:rPr>
        <w:object w:dxaOrig="1481" w:dyaOrig="360" w14:anchorId="1AA8F4D4">
          <v:shape id="_x0000_i1081" type="#_x0000_t75" style="width:73.75pt;height:18pt;mso-wrap-style:square;mso-position-horizontal-relative:page;mso-position-vertical-relative:page" o:ole="">
            <v:imagedata r:id="rId118" o:title=""/>
          </v:shape>
          <o:OLEObject Type="Embed" ProgID="Equation.DSMT4" ShapeID="_x0000_i1081" DrawAspect="Content" ObjectID="_1812400797" r:id="rId119"/>
        </w:object>
      </w:r>
      <w:r w:rsidRPr="00804271">
        <w:rPr>
          <w:rFonts w:hint="eastAsia"/>
          <w:color w:val="EE0000"/>
        </w:rPr>
        <w:t xml:space="preserve">;     </w:t>
      </w:r>
    </w:p>
    <w:p w14:paraId="27263E26" w14:textId="77777777" w:rsidR="00C12412" w:rsidRPr="00804271" w:rsidRDefault="00C12412" w:rsidP="00C12412">
      <w:pPr>
        <w:ind w:firstLineChars="100" w:firstLine="210"/>
        <w:rPr>
          <w:color w:val="EE0000"/>
        </w:rPr>
      </w:pPr>
      <w:r w:rsidRPr="00804271">
        <w:rPr>
          <w:rFonts w:hint="eastAsia"/>
          <w:color w:val="EE0000"/>
        </w:rPr>
        <w:t>（</w:t>
      </w:r>
      <w:r w:rsidRPr="00804271">
        <w:rPr>
          <w:rFonts w:hint="eastAsia"/>
          <w:color w:val="EE0000"/>
        </w:rPr>
        <w:t>C</w:t>
      </w:r>
      <w:r w:rsidRPr="00804271">
        <w:rPr>
          <w:rFonts w:hint="eastAsia"/>
          <w:color w:val="EE0000"/>
        </w:rPr>
        <w:t>）</w:t>
      </w:r>
      <w:r w:rsidRPr="00804271">
        <w:rPr>
          <w:color w:val="EE0000"/>
          <w:position w:val="-12"/>
        </w:rPr>
        <w:object w:dxaOrig="1481" w:dyaOrig="360" w14:anchorId="5EC51CA4">
          <v:shape id="_x0000_i1082" type="#_x0000_t75" style="width:73.75pt;height:18pt;mso-wrap-style:square;mso-position-horizontal-relative:page;mso-position-vertical-relative:page" o:ole="">
            <v:imagedata r:id="rId120" o:title=""/>
          </v:shape>
          <o:OLEObject Type="Embed" ProgID="Equation.DSMT4" ShapeID="_x0000_i1082" DrawAspect="Content" ObjectID="_1812400798" r:id="rId121"/>
        </w:object>
      </w:r>
      <w:r w:rsidRPr="00804271">
        <w:rPr>
          <w:rFonts w:hint="eastAsia"/>
          <w:color w:val="EE0000"/>
        </w:rPr>
        <w:t xml:space="preserve">;              </w:t>
      </w:r>
      <w:r w:rsidRPr="00804271">
        <w:rPr>
          <w:rFonts w:hint="eastAsia"/>
          <w:color w:val="EE0000"/>
        </w:rPr>
        <w:t>（</w:t>
      </w:r>
      <w:r w:rsidRPr="00804271">
        <w:rPr>
          <w:rFonts w:hint="eastAsia"/>
          <w:color w:val="EE0000"/>
        </w:rPr>
        <w:t>D</w:t>
      </w:r>
      <w:r w:rsidRPr="00804271">
        <w:rPr>
          <w:rFonts w:hint="eastAsia"/>
          <w:color w:val="EE0000"/>
        </w:rPr>
        <w:t>）</w:t>
      </w:r>
      <w:r w:rsidRPr="00804271">
        <w:rPr>
          <w:color w:val="EE0000"/>
          <w:position w:val="-12"/>
        </w:rPr>
        <w:object w:dxaOrig="1481" w:dyaOrig="360" w14:anchorId="4AE89F30">
          <v:shape id="_x0000_i1083" type="#_x0000_t75" style="width:73.75pt;height:18pt;mso-wrap-style:square;mso-position-horizontal-relative:page;mso-position-vertical-relative:page" o:ole="">
            <v:imagedata r:id="rId122" o:title=""/>
          </v:shape>
          <o:OLEObject Type="Embed" ProgID="Equation.DSMT4" ShapeID="_x0000_i1083" DrawAspect="Content" ObjectID="_1812400799" r:id="rId123"/>
        </w:object>
      </w:r>
    </w:p>
    <w:p w14:paraId="012B00B7" w14:textId="77777777" w:rsidR="00C12412" w:rsidRPr="00804271" w:rsidRDefault="002D1541" w:rsidP="00C12412">
      <w:pPr>
        <w:spacing w:line="360" w:lineRule="auto"/>
        <w:rPr>
          <w:color w:val="EE0000"/>
        </w:rPr>
      </w:pPr>
      <w:r w:rsidRPr="00804271">
        <w:rPr>
          <w:color w:val="EE0000"/>
        </w:rPr>
        <w:t>6</w:t>
      </w:r>
      <w:r w:rsidR="00C12412" w:rsidRPr="00804271">
        <w:rPr>
          <w:rFonts w:hint="eastAsia"/>
          <w:color w:val="EE0000"/>
        </w:rPr>
        <w:t xml:space="preserve">. </w:t>
      </w:r>
      <w:r w:rsidR="00C12412" w:rsidRPr="00804271">
        <w:rPr>
          <w:rFonts w:hint="eastAsia"/>
          <w:color w:val="EE0000"/>
        </w:rPr>
        <w:t>微分方程</w:t>
      </w:r>
      <w:r w:rsidR="00C12412" w:rsidRPr="00804271">
        <w:rPr>
          <w:color w:val="EE0000"/>
          <w:position w:val="-10"/>
        </w:rPr>
        <w:object w:dxaOrig="1480" w:dyaOrig="359" w14:anchorId="592FC595">
          <v:shape id="对象 32" o:spid="_x0000_i1084" type="#_x0000_t75" style="width:74.05pt;height:18pt;mso-position-horizontal-relative:page;mso-position-vertical-relative:page" o:ole="">
            <v:imagedata r:id="rId124" o:title=""/>
          </v:shape>
          <o:OLEObject Type="Embed" ProgID="Equation.3" ShapeID="对象 32" DrawAspect="Content" ObjectID="_1812400800" r:id="rId125"/>
        </w:object>
      </w:r>
      <w:r w:rsidR="00C12412" w:rsidRPr="00804271">
        <w:rPr>
          <w:rFonts w:hint="eastAsia"/>
          <w:color w:val="EE0000"/>
        </w:rPr>
        <w:t>的一个特解应有形式（式中</w:t>
      </w:r>
      <w:r w:rsidR="00C12412" w:rsidRPr="00804271">
        <w:rPr>
          <w:color w:val="EE0000"/>
          <w:position w:val="-8"/>
        </w:rPr>
        <w:object w:dxaOrig="359" w:dyaOrig="259" w14:anchorId="18BBDA78">
          <v:shape id="对象 33" o:spid="_x0000_i1085" type="#_x0000_t75" style="width:18pt;height:13.3pt;mso-position-horizontal-relative:page;mso-position-vertical-relative:page" o:ole="">
            <v:imagedata r:id="rId126" o:title=""/>
          </v:shape>
          <o:OLEObject Type="Embed" ProgID="Equation.3" ShapeID="对象 33" DrawAspect="Content" ObjectID="_1812400801" r:id="rId127"/>
        </w:object>
      </w:r>
      <w:r w:rsidR="00C12412" w:rsidRPr="00804271">
        <w:rPr>
          <w:rFonts w:hint="eastAsia"/>
          <w:color w:val="EE0000"/>
        </w:rPr>
        <w:t>为常数）</w:t>
      </w:r>
      <w:r w:rsidR="00C12412" w:rsidRPr="00804271">
        <w:rPr>
          <w:rFonts w:hint="eastAsia"/>
          <w:color w:val="EE0000"/>
          <w:u w:val="single"/>
        </w:rPr>
        <w:t xml:space="preserve">         </w:t>
      </w:r>
      <w:r w:rsidR="00C12412" w:rsidRPr="00804271">
        <w:rPr>
          <w:color w:val="EE0000"/>
        </w:rPr>
        <w:t>.</w:t>
      </w:r>
      <w:r w:rsidR="00C12412" w:rsidRPr="00804271">
        <w:rPr>
          <w:rFonts w:hint="eastAsia"/>
          <w:color w:val="EE0000"/>
        </w:rPr>
        <w:t>B</w:t>
      </w:r>
    </w:p>
    <w:p w14:paraId="69C715D7" w14:textId="77777777" w:rsidR="00C12412" w:rsidRPr="00804271" w:rsidRDefault="00C12412" w:rsidP="00C12412">
      <w:pPr>
        <w:spacing w:line="360" w:lineRule="auto"/>
        <w:rPr>
          <w:color w:val="EE0000"/>
        </w:rPr>
      </w:pPr>
      <w:r w:rsidRPr="00804271">
        <w:rPr>
          <w:rFonts w:hint="eastAsia"/>
          <w:color w:val="EE0000"/>
        </w:rPr>
        <w:t>（</w:t>
      </w:r>
      <w:r w:rsidRPr="00804271">
        <w:rPr>
          <w:rFonts w:hint="eastAsia"/>
          <w:color w:val="EE0000"/>
        </w:rPr>
        <w:t>A</w:t>
      </w:r>
      <w:r w:rsidRPr="00804271">
        <w:rPr>
          <w:rFonts w:hint="eastAsia"/>
          <w:color w:val="EE0000"/>
        </w:rPr>
        <w:t>）</w:t>
      </w:r>
      <w:r w:rsidRPr="00804271">
        <w:rPr>
          <w:color w:val="EE0000"/>
          <w:position w:val="-6"/>
        </w:rPr>
        <w:object w:dxaOrig="779" w:dyaOrig="319" w14:anchorId="79B8F24D">
          <v:shape id="对象 34" o:spid="_x0000_i1086" type="#_x0000_t75" style="width:38.65pt;height:16.25pt;mso-position-horizontal-relative:page;mso-position-vertical-relative:page" o:ole="">
            <v:imagedata r:id="rId128" o:title=""/>
          </v:shape>
          <o:OLEObject Type="Embed" ProgID="Equation.3" ShapeID="对象 34" DrawAspect="Content" ObjectID="_1812400802" r:id="rId129"/>
        </w:object>
      </w:r>
      <w:r w:rsidRPr="00804271">
        <w:rPr>
          <w:rFonts w:hint="eastAsia"/>
          <w:color w:val="EE0000"/>
        </w:rPr>
        <w:t xml:space="preserve">    </w:t>
      </w:r>
      <w:r w:rsidRPr="00804271">
        <w:rPr>
          <w:rFonts w:hint="eastAsia"/>
          <w:color w:val="EE0000"/>
        </w:rPr>
        <w:t>（</w:t>
      </w:r>
      <w:r w:rsidRPr="00804271">
        <w:rPr>
          <w:rFonts w:hint="eastAsia"/>
          <w:color w:val="EE0000"/>
        </w:rPr>
        <w:t>B</w:t>
      </w:r>
      <w:r w:rsidRPr="00804271">
        <w:rPr>
          <w:rFonts w:hint="eastAsia"/>
          <w:color w:val="EE0000"/>
        </w:rPr>
        <w:t>）</w:t>
      </w:r>
      <w:r w:rsidRPr="00804271">
        <w:rPr>
          <w:color w:val="EE0000"/>
          <w:position w:val="-6"/>
        </w:rPr>
        <w:object w:dxaOrig="899" w:dyaOrig="319" w14:anchorId="47346377">
          <v:shape id="对象 35" o:spid="_x0000_i1087" type="#_x0000_t75" style="width:45.15pt;height:16.25pt;mso-position-horizontal-relative:page;mso-position-vertical-relative:page" o:ole="">
            <v:imagedata r:id="rId130" o:title=""/>
          </v:shape>
          <o:OLEObject Type="Embed" ProgID="Equation.3" ShapeID="对象 35" DrawAspect="Content" ObjectID="_1812400803" r:id="rId131"/>
        </w:object>
      </w:r>
      <w:r w:rsidRPr="00804271">
        <w:rPr>
          <w:rFonts w:hint="eastAsia"/>
          <w:color w:val="EE0000"/>
        </w:rPr>
        <w:t xml:space="preserve">    </w:t>
      </w:r>
      <w:r w:rsidRPr="00804271">
        <w:rPr>
          <w:rFonts w:hint="eastAsia"/>
          <w:color w:val="EE0000"/>
        </w:rPr>
        <w:t>（</w:t>
      </w:r>
      <w:r w:rsidRPr="00804271">
        <w:rPr>
          <w:rFonts w:hint="eastAsia"/>
          <w:color w:val="EE0000"/>
        </w:rPr>
        <w:t>C</w:t>
      </w:r>
      <w:r w:rsidRPr="00804271">
        <w:rPr>
          <w:rFonts w:hint="eastAsia"/>
          <w:color w:val="EE0000"/>
        </w:rPr>
        <w:t>）</w:t>
      </w:r>
      <w:r w:rsidRPr="00804271">
        <w:rPr>
          <w:color w:val="EE0000"/>
          <w:position w:val="-6"/>
        </w:rPr>
        <w:object w:dxaOrig="999" w:dyaOrig="319" w14:anchorId="3FD8B0DC">
          <v:shape id="对象 36" o:spid="_x0000_i1088" type="#_x0000_t75" style="width:50.15pt;height:16.25pt;mso-position-horizontal-relative:page;mso-position-vertical-relative:page" o:ole="">
            <v:imagedata r:id="rId132" o:title=""/>
          </v:shape>
          <o:OLEObject Type="Embed" ProgID="Equation.3" ShapeID="对象 36" DrawAspect="Content" ObjectID="_1812400804" r:id="rId133"/>
        </w:object>
      </w:r>
      <w:r w:rsidRPr="00804271">
        <w:rPr>
          <w:rFonts w:hint="eastAsia"/>
          <w:color w:val="EE0000"/>
        </w:rPr>
        <w:t xml:space="preserve">    </w:t>
      </w:r>
      <w:r w:rsidRPr="00804271">
        <w:rPr>
          <w:rFonts w:hint="eastAsia"/>
          <w:color w:val="EE0000"/>
        </w:rPr>
        <w:t>（</w:t>
      </w:r>
      <w:r w:rsidRPr="00804271">
        <w:rPr>
          <w:rFonts w:hint="eastAsia"/>
          <w:color w:val="EE0000"/>
        </w:rPr>
        <w:t>D</w:t>
      </w:r>
      <w:r w:rsidRPr="00804271">
        <w:rPr>
          <w:rFonts w:hint="eastAsia"/>
          <w:color w:val="EE0000"/>
        </w:rPr>
        <w:t>）</w:t>
      </w:r>
      <w:r w:rsidRPr="00804271">
        <w:rPr>
          <w:color w:val="EE0000"/>
          <w:position w:val="-6"/>
        </w:rPr>
        <w:object w:dxaOrig="899" w:dyaOrig="319" w14:anchorId="7705BF96">
          <v:shape id="对象 37" o:spid="_x0000_i1089" type="#_x0000_t75" style="width:45.15pt;height:16.25pt;mso-position-horizontal-relative:page;mso-position-vertical-relative:page" o:ole="">
            <v:imagedata r:id="rId134" o:title=""/>
          </v:shape>
          <o:OLEObject Type="Embed" ProgID="Equation.3" ShapeID="对象 37" DrawAspect="Content" ObjectID="_1812400805" r:id="rId135"/>
        </w:object>
      </w:r>
    </w:p>
    <w:p w14:paraId="159DBD24" w14:textId="77777777" w:rsidR="002D1541" w:rsidRDefault="002D1541" w:rsidP="002D1541">
      <w:pPr>
        <w:spacing w:line="360" w:lineRule="auto"/>
        <w:rPr>
          <w:szCs w:val="21"/>
        </w:rPr>
      </w:pPr>
      <w:r>
        <w:rPr>
          <w:bCs/>
        </w:rPr>
        <w:t>7</w:t>
      </w:r>
      <w:r>
        <w:rPr>
          <w:rFonts w:ascii="宋体" w:hAnsi="宋体"/>
          <w:bCs/>
        </w:rPr>
        <w:t>．</w:t>
      </w:r>
      <w:r>
        <w:rPr>
          <w:rFonts w:ascii="宋体" w:hAnsi="宋体"/>
        </w:rPr>
        <w:t>设函数</w:t>
      </w:r>
      <w:r>
        <w:rPr>
          <w:noProof/>
        </w:rPr>
        <w:drawing>
          <wp:inline distT="0" distB="0" distL="0" distR="0" wp14:anchorId="3293CB43" wp14:editId="6AE9A739">
            <wp:extent cx="342900" cy="209550"/>
            <wp:effectExtent l="0" t="0" r="0" b="0"/>
            <wp:docPr id="28" name="图片 28" descr="C:\Users\Administrator\AppData\Local\Temp\ksohtml1464\wps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C:\Users\Administrator\AppData\Local\Temp\ksohtml1464\wps12.png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>连续</w:t>
      </w:r>
      <w:r>
        <w:t xml:space="preserve">, </w:t>
      </w:r>
      <w:r>
        <w:rPr>
          <w:rFonts w:ascii="宋体" w:hAnsi="宋体"/>
        </w:rPr>
        <w:t>区域</w:t>
      </w:r>
      <w:r>
        <w:rPr>
          <w:noProof/>
        </w:rPr>
        <w:drawing>
          <wp:inline distT="0" distB="0" distL="0" distR="0" wp14:anchorId="20C12667" wp14:editId="2CEAF817">
            <wp:extent cx="1600200" cy="304800"/>
            <wp:effectExtent l="0" t="0" r="0" b="0"/>
            <wp:docPr id="27" name="图片 27" descr="C:\Users\Administrator\AppData\Local\Temp\ksohtml1464\wps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 descr="C:\Users\Administrator\AppData\Local\Temp\ksohtml1464\wps13.png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rFonts w:ascii="宋体" w:hAnsi="宋体"/>
        </w:rPr>
        <w:t>则</w:t>
      </w:r>
      <w:r>
        <w:rPr>
          <w:noProof/>
        </w:rPr>
        <w:drawing>
          <wp:inline distT="0" distB="0" distL="0" distR="0" wp14:anchorId="4D3C4673" wp14:editId="1C67772E">
            <wp:extent cx="857250" cy="400050"/>
            <wp:effectExtent l="0" t="0" r="0" b="0"/>
            <wp:docPr id="26" name="图片 26" descr="C:\Users\Administrator\AppData\Local\Temp\ksohtml1464\wps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 descr="C:\Users\Administrator\AppData\Local\Temp\ksohtml1464\wps14.png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>等于</w:t>
      </w:r>
      <w:r>
        <w:t>(    ).</w:t>
      </w:r>
      <w:r>
        <w:rPr>
          <w:rFonts w:hint="eastAsia"/>
        </w:rPr>
        <w:t>D</w:t>
      </w:r>
    </w:p>
    <w:p w14:paraId="5F6DB976" w14:textId="77777777" w:rsidR="002D1541" w:rsidRDefault="002D1541" w:rsidP="002D1541">
      <w:r>
        <w:rPr>
          <w:rFonts w:ascii="宋体" w:hAnsi="宋体"/>
        </w:rPr>
        <w:t>（</w:t>
      </w:r>
      <w:r>
        <w:t>A</w:t>
      </w:r>
      <w:r>
        <w:rPr>
          <w:rFonts w:ascii="宋体" w:hAnsi="宋体"/>
        </w:rPr>
        <w:t>）</w:t>
      </w:r>
      <w:r>
        <w:rPr>
          <w:noProof/>
        </w:rPr>
        <w:drawing>
          <wp:inline distT="0" distB="0" distL="0" distR="0" wp14:anchorId="4853EB8A" wp14:editId="567FE014">
            <wp:extent cx="1327150" cy="400050"/>
            <wp:effectExtent l="0" t="0" r="6350" b="0"/>
            <wp:docPr id="25" name="图片 25" descr="C:\Users\Administrator\AppData\Local\Temp\ksohtml1464\wps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 descr="C:\Users\Administrator\AppData\Local\Temp\ksohtml1464\wps15.png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>；</w:t>
      </w:r>
      <w:r>
        <w:t xml:space="preserve">           </w:t>
      </w:r>
      <w:r>
        <w:rPr>
          <w:rFonts w:ascii="宋体" w:hAnsi="宋体"/>
        </w:rPr>
        <w:t>（</w:t>
      </w:r>
      <w:r>
        <w:t>B</w:t>
      </w:r>
      <w:r>
        <w:rPr>
          <w:rFonts w:ascii="宋体" w:hAnsi="宋体"/>
        </w:rPr>
        <w:t>）</w:t>
      </w:r>
      <w:r>
        <w:rPr>
          <w:noProof/>
        </w:rPr>
        <w:drawing>
          <wp:inline distT="0" distB="0" distL="0" distR="0" wp14:anchorId="02C43C08" wp14:editId="3D3FAD70">
            <wp:extent cx="1435100" cy="400050"/>
            <wp:effectExtent l="0" t="0" r="0" b="0"/>
            <wp:docPr id="24" name="图片 24" descr="C:\Users\Administrator\AppData\Local\Temp\ksohtml1464\wps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C:\Users\Administrator\AppData\Local\Temp\ksohtml1464\wps16.png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>；</w:t>
      </w:r>
      <w:r>
        <w:t xml:space="preserve"> </w:t>
      </w:r>
    </w:p>
    <w:p w14:paraId="0F70C43A" w14:textId="77777777" w:rsidR="002D1541" w:rsidRDefault="002D1541" w:rsidP="002D1541">
      <w:pPr>
        <w:rPr>
          <w:rFonts w:ascii="宋体" w:hAnsi="宋体"/>
        </w:rPr>
      </w:pPr>
      <w:r>
        <w:rPr>
          <w:rFonts w:ascii="宋体" w:hAnsi="宋体"/>
        </w:rPr>
        <w:t>（</w:t>
      </w:r>
      <w:r>
        <w:t>C</w:t>
      </w:r>
      <w:r>
        <w:rPr>
          <w:rFonts w:ascii="宋体" w:hAnsi="宋体"/>
        </w:rPr>
        <w:t>）</w:t>
      </w:r>
      <w:r>
        <w:rPr>
          <w:noProof/>
        </w:rPr>
        <w:drawing>
          <wp:inline distT="0" distB="0" distL="0" distR="0" wp14:anchorId="4EED73D0" wp14:editId="0680C00B">
            <wp:extent cx="1924050" cy="361950"/>
            <wp:effectExtent l="0" t="0" r="0" b="0"/>
            <wp:docPr id="23" name="图片 23" descr="C:\Users\Administrator\AppData\Local\Temp\ksohtml1464\wps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C:\Users\Administrator\AppData\Local\Temp\ksohtml1464\wps17.png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>；</w:t>
      </w:r>
      <w:r>
        <w:t xml:space="preserve">  </w:t>
      </w:r>
      <w:r>
        <w:rPr>
          <w:rFonts w:ascii="宋体" w:hAnsi="宋体"/>
        </w:rPr>
        <w:t>（</w:t>
      </w:r>
      <w:r>
        <w:t>D</w:t>
      </w:r>
      <w:r>
        <w:rPr>
          <w:rFonts w:ascii="宋体" w:hAnsi="宋体"/>
        </w:rPr>
        <w:t>）</w:t>
      </w:r>
      <w:r>
        <w:rPr>
          <w:noProof/>
        </w:rPr>
        <w:drawing>
          <wp:inline distT="0" distB="0" distL="0" distR="0" wp14:anchorId="1454126E" wp14:editId="7853D4C8">
            <wp:extent cx="2012950" cy="361950"/>
            <wp:effectExtent l="0" t="0" r="6350" b="0"/>
            <wp:docPr id="22" name="图片 22" descr="C:\Users\Administrator\AppData\Local\Temp\ksohtml1464\wps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C:\Users\Administrator\AppData\Local\Temp\ksohtml1464\wps18.png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7424AF2C" w14:textId="77777777" w:rsidR="002D1541" w:rsidRDefault="002D1541" w:rsidP="002D1541">
      <w:r>
        <w:t>8</w:t>
      </w:r>
      <w:r>
        <w:rPr>
          <w:rFonts w:hint="eastAsia"/>
        </w:rPr>
        <w:t xml:space="preserve"> </w:t>
      </w:r>
      <w:r>
        <w:rPr>
          <w:position w:val="-4"/>
        </w:rPr>
        <w:object w:dxaOrig="299" w:dyaOrig="259" w14:anchorId="43170028">
          <v:shape id="_x0000_i1090" type="#_x0000_t75" style="width:15.05pt;height:13.3pt;mso-wrap-style:square;mso-position-horizontal-relative:page;mso-position-vertical-relative:page" o:ole="">
            <v:imagedata r:id="rId143" o:title=""/>
          </v:shape>
          <o:OLEObject Type="Embed" ProgID="Equation.DSMT4" ShapeID="_x0000_i1090" DrawAspect="Content" ObjectID="_1812400806" r:id="rId144"/>
        </w:object>
      </w:r>
      <w:r>
        <w:rPr>
          <w:rFonts w:hint="eastAsia"/>
        </w:rPr>
        <w:t>是平面</w:t>
      </w:r>
      <w:r>
        <w:rPr>
          <w:position w:val="-10"/>
        </w:rPr>
        <w:object w:dxaOrig="1658" w:dyaOrig="319" w14:anchorId="646DCFFA">
          <v:shape id="_x0000_i1091" type="#_x0000_t75" style="width:83.2pt;height:16.25pt;mso-wrap-style:square;mso-position-horizontal-relative:page;mso-position-vertical-relative:page" o:ole="">
            <v:imagedata r:id="rId145" o:title=""/>
          </v:shape>
          <o:OLEObject Type="Embed" ProgID="Equation.DSMT4" ShapeID="_x0000_i1091" DrawAspect="Content" ObjectID="_1812400807" r:id="rId146"/>
        </w:object>
      </w:r>
      <w:r>
        <w:rPr>
          <w:rFonts w:hint="eastAsia"/>
        </w:rPr>
        <w:t>与三个坐标面所围的立体区域，则</w:t>
      </w:r>
      <w:r>
        <w:rPr>
          <w:position w:val="-32"/>
        </w:rPr>
        <w:object w:dxaOrig="759" w:dyaOrig="619" w14:anchorId="63D094AB">
          <v:shape id="_x0000_i1092" type="#_x0000_t75" style="width:38.35pt;height:31.3pt;mso-wrap-style:square;mso-position-horizontal-relative:page;mso-position-vertical-relative:page" o:ole="">
            <v:imagedata r:id="rId147" o:title=""/>
          </v:shape>
          <o:OLEObject Type="Embed" ProgID="Equation.DSMT4" ShapeID="_x0000_i1092" DrawAspect="Content" ObjectID="_1812400808" r:id="rId148"/>
        </w:object>
      </w:r>
      <w:r>
        <w:rPr>
          <w:rFonts w:hint="eastAsia"/>
        </w:rPr>
        <w:t>的值为（</w:t>
      </w:r>
      <w:r>
        <w:rPr>
          <w:rFonts w:hint="eastAsia"/>
        </w:rPr>
        <w:t xml:space="preserve">      </w:t>
      </w:r>
      <w:r>
        <w:rPr>
          <w:rFonts w:hint="eastAsia"/>
        </w:rPr>
        <w:t>）</w:t>
      </w:r>
      <w:r>
        <w:rPr>
          <w:rFonts w:hint="eastAsia"/>
        </w:rPr>
        <w:t>B</w:t>
      </w:r>
    </w:p>
    <w:p w14:paraId="3E611D7A" w14:textId="77777777" w:rsidR="002D1541" w:rsidRDefault="002D1541" w:rsidP="002D1541">
      <w:pPr>
        <w:rPr>
          <w:rFonts w:ascii="宋体" w:hAnsi="宋体"/>
          <w:szCs w:val="21"/>
        </w:rPr>
      </w:pPr>
      <w:r>
        <w:rPr>
          <w:rFonts w:hint="eastAsia"/>
        </w:rPr>
        <w:t xml:space="preserve"> A</w:t>
      </w:r>
      <w:r>
        <w:rPr>
          <w:rFonts w:hint="eastAsia"/>
        </w:rPr>
        <w:t>．</w:t>
      </w:r>
      <w:r>
        <w:rPr>
          <w:position w:val="-4"/>
        </w:rPr>
        <w:object w:dxaOrig="159" w:dyaOrig="259" w14:anchorId="53E43EB5">
          <v:shape id="_x0000_i1093" type="#_x0000_t75" style="width:8.25pt;height:13.3pt;mso-wrap-style:square;mso-position-horizontal-relative:page;mso-position-vertical-relative:page" o:ole="">
            <v:imagedata r:id="rId149" o:title=""/>
          </v:shape>
          <o:OLEObject Type="Embed" ProgID="Equation.DSMT4" ShapeID="_x0000_i1093" DrawAspect="Content" ObjectID="_1812400809" r:id="rId150"/>
        </w:object>
      </w:r>
      <w:r>
        <w:rPr>
          <w:rFonts w:hint="eastAsia"/>
          <w:position w:val="-24"/>
        </w:rPr>
        <w:t xml:space="preserve">   </w:t>
      </w:r>
      <w:r>
        <w:rPr>
          <w:rFonts w:hint="eastAsia"/>
        </w:rPr>
        <w:t xml:space="preserve"> B</w:t>
      </w:r>
      <w:r>
        <w:rPr>
          <w:rFonts w:hint="eastAsia"/>
        </w:rPr>
        <w:t>．</w:t>
      </w:r>
      <w:r>
        <w:rPr>
          <w:position w:val="-24"/>
        </w:rPr>
        <w:object w:dxaOrig="239" w:dyaOrig="619" w14:anchorId="764696BE">
          <v:shape id="_x0000_i1094" type="#_x0000_t75" style="width:11.8pt;height:31.3pt;mso-wrap-style:square;mso-position-horizontal-relative:page;mso-position-vertical-relative:page" o:ole="">
            <v:imagedata r:id="rId151" o:title=""/>
          </v:shape>
          <o:OLEObject Type="Embed" ProgID="Equation.DSMT4" ShapeID="_x0000_i1094" DrawAspect="Content" ObjectID="_1812400810" r:id="rId152"/>
        </w:object>
      </w:r>
      <w:r>
        <w:rPr>
          <w:rFonts w:hint="eastAsia"/>
        </w:rPr>
        <w:t xml:space="preserve">      C</w:t>
      </w:r>
      <w:r>
        <w:rPr>
          <w:rFonts w:hint="eastAsia"/>
        </w:rPr>
        <w:t>．</w:t>
      </w:r>
      <w:r>
        <w:rPr>
          <w:position w:val="-24"/>
        </w:rPr>
        <w:object w:dxaOrig="219" w:dyaOrig="619" w14:anchorId="0D11F3EF">
          <v:shape id="_x0000_i1095" type="#_x0000_t75" style="width:10.6pt;height:31.3pt;mso-wrap-style:square;mso-position-horizontal-relative:page;mso-position-vertical-relative:page" o:ole="">
            <v:imagedata r:id="rId153" o:title=""/>
          </v:shape>
          <o:OLEObject Type="Embed" ProgID="Equation.DSMT4" ShapeID="_x0000_i1095" DrawAspect="Content" ObjectID="_1812400811" r:id="rId154"/>
        </w:object>
      </w:r>
      <w:r>
        <w:rPr>
          <w:rFonts w:hint="eastAsia"/>
        </w:rPr>
        <w:t xml:space="preserve">        D</w:t>
      </w:r>
      <w:r>
        <w:rPr>
          <w:rFonts w:hint="eastAsia"/>
        </w:rPr>
        <w:t>．</w:t>
      </w:r>
      <w:r>
        <w:rPr>
          <w:position w:val="-24"/>
        </w:rPr>
        <w:object w:dxaOrig="239" w:dyaOrig="619" w14:anchorId="04C7C383">
          <v:shape id="_x0000_i1096" type="#_x0000_t75" style="width:11.8pt;height:31.3pt;mso-wrap-style:square;mso-position-horizontal-relative:page;mso-position-vertical-relative:page" o:ole="">
            <v:imagedata r:id="rId155" o:title=""/>
          </v:shape>
          <o:OLEObject Type="Embed" ProgID="Equation.DSMT4" ShapeID="_x0000_i1096" DrawAspect="Content" ObjectID="_1812400812" r:id="rId156"/>
        </w:object>
      </w:r>
    </w:p>
    <w:p w14:paraId="2EB499C7" w14:textId="77777777" w:rsidR="00C12412" w:rsidRPr="002D1541" w:rsidRDefault="00C12412" w:rsidP="00C12412">
      <w:pPr>
        <w:spacing w:line="0" w:lineRule="atLeast"/>
        <w:ind w:firstLineChars="200" w:firstLine="420"/>
        <w:rPr>
          <w:rFonts w:ascii="黑体" w:eastAsia="黑体" w:hAnsi="宋体"/>
          <w:szCs w:val="21"/>
        </w:rPr>
      </w:pPr>
    </w:p>
    <w:p w14:paraId="617C3391" w14:textId="77777777" w:rsidR="00C12412" w:rsidRDefault="006B03EE" w:rsidP="006B03EE">
      <w:pPr>
        <w:spacing w:line="0" w:lineRule="atLeast"/>
        <w:rPr>
          <w:rFonts w:ascii="宋体" w:hAnsi="宋体"/>
          <w:color w:val="000000"/>
          <w:szCs w:val="21"/>
        </w:rPr>
      </w:pPr>
      <w:r>
        <w:rPr>
          <w:rFonts w:ascii="黑体" w:eastAsia="黑体" w:hAnsi="宋体" w:hint="eastAsia"/>
          <w:szCs w:val="21"/>
        </w:rPr>
        <w:t>三</w:t>
      </w:r>
      <w:r w:rsidR="00C12412">
        <w:rPr>
          <w:rFonts w:ascii="黑体" w:eastAsia="黑体" w:hAnsi="宋体" w:hint="eastAsia"/>
          <w:szCs w:val="21"/>
        </w:rPr>
        <w:t xml:space="preserve">．(8分) </w:t>
      </w:r>
      <w:r w:rsidR="00C12412">
        <w:rPr>
          <w:rFonts w:ascii="宋体" w:hAnsi="宋体" w:hint="eastAsia"/>
        </w:rPr>
        <w:t>求由</w:t>
      </w:r>
      <w:r w:rsidR="00C12412">
        <w:rPr>
          <w:rFonts w:ascii="宋体" w:hAnsi="宋体"/>
          <w:position w:val="-12"/>
        </w:rPr>
        <w:object w:dxaOrig="4580" w:dyaOrig="439" w14:anchorId="7EA42817">
          <v:shape id="对象 77" o:spid="_x0000_i1097" type="#_x0000_t75" style="width:245.5pt;height:23.9pt;mso-wrap-style:square;mso-position-horizontal-relative:page;mso-position-vertical-relative:page" o:ole="" fillcolor="#aca899">
            <v:imagedata r:id="rId157" o:title=""/>
          </v:shape>
          <o:OLEObject Type="Embed" ProgID="Equation.DSMT4" ShapeID="对象 77" DrawAspect="Content" ObjectID="_1812400813" r:id="rId158"/>
        </w:object>
      </w:r>
      <w:r w:rsidR="00C12412">
        <w:rPr>
          <w:rFonts w:ascii="宋体" w:hAnsi="宋体" w:hint="eastAsia"/>
        </w:rPr>
        <w:t>及</w:t>
      </w:r>
      <w:r>
        <w:rPr>
          <w:rFonts w:ascii="宋体" w:hAnsi="宋体"/>
          <w:color w:val="000000"/>
          <w:position w:val="-6"/>
          <w:szCs w:val="21"/>
        </w:rPr>
        <w:object w:dxaOrig="539" w:dyaOrig="279" w14:anchorId="7AA300B3">
          <v:shape id="_x0000_i1098" type="#_x0000_t75" style="width:26.85pt;height:13.85pt;mso-wrap-style:square;mso-position-horizontal-relative:page;mso-position-vertical-relative:page" o:ole="">
            <v:imagedata r:id="rId159" o:title=""/>
          </v:shape>
          <o:OLEObject Type="Embed" ProgID="Equation.DSMT4" ShapeID="_x0000_i1098" DrawAspect="Content" ObjectID="_1812400814" r:id="rId160"/>
        </w:object>
      </w:r>
      <w:r w:rsidR="00C12412">
        <w:rPr>
          <w:rFonts w:ascii="宋体" w:hAnsi="宋体" w:hint="eastAsia"/>
        </w:rPr>
        <w:t>所围均匀物体（密度</w:t>
      </w:r>
      <w:r w:rsidR="00C12412">
        <w:rPr>
          <w:rFonts w:ascii="宋体" w:hAnsi="宋体"/>
          <w:position w:val="-10"/>
        </w:rPr>
        <w:object w:dxaOrig="559" w:dyaOrig="319" w14:anchorId="5A5EC717">
          <v:shape id="对象 79" o:spid="_x0000_i1099" type="#_x0000_t75" style="width:28.05pt;height:16.25pt;mso-wrap-style:square;mso-position-horizontal-relative:page;mso-position-vertical-relative:page" o:ole="">
            <v:imagedata r:id="rId161" o:title=""/>
          </v:shape>
          <o:OLEObject Type="Embed" ProgID="Equation.DSMT4" ShapeID="对象 79" DrawAspect="Content" ObjectID="_1812400815" r:id="rId162"/>
        </w:object>
      </w:r>
      <w:r w:rsidR="00C12412">
        <w:rPr>
          <w:rFonts w:ascii="宋体" w:hAnsi="宋体" w:hint="eastAsia"/>
        </w:rPr>
        <w:t>）关于</w:t>
      </w:r>
      <w:r w:rsidR="00C12412">
        <w:rPr>
          <w:i/>
        </w:rPr>
        <w:t>z</w:t>
      </w:r>
      <w:r w:rsidR="00C12412">
        <w:rPr>
          <w:rFonts w:ascii="宋体" w:hAnsi="宋体" w:hint="eastAsia"/>
        </w:rPr>
        <w:t>轴的转动惯量．</w:t>
      </w:r>
      <w:r w:rsidR="00C12412">
        <w:rPr>
          <w:rFonts w:ascii="宋体" w:hAnsi="宋体" w:hint="eastAsia"/>
          <w:color w:val="000000"/>
          <w:szCs w:val="21"/>
        </w:rPr>
        <w:t xml:space="preserve"> </w:t>
      </w:r>
    </w:p>
    <w:p w14:paraId="74D33E6E" w14:textId="77777777" w:rsidR="00C12412" w:rsidRDefault="00C12412" w:rsidP="00C12412">
      <w:pPr>
        <w:spacing w:line="0" w:lineRule="atLeast"/>
        <w:ind w:firstLineChars="200" w:firstLine="422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解：</w:t>
      </w:r>
      <w:r>
        <w:rPr>
          <w:rFonts w:ascii="宋体" w:hAnsi="宋体" w:hint="eastAsia"/>
          <w:color w:val="000000"/>
          <w:szCs w:val="21"/>
        </w:rPr>
        <w:t>设</w:t>
      </w:r>
      <w:r>
        <w:rPr>
          <w:rFonts w:ascii="宋体" w:hAnsi="宋体"/>
          <w:color w:val="000000"/>
          <w:position w:val="-4"/>
          <w:szCs w:val="21"/>
        </w:rPr>
        <w:object w:dxaOrig="259" w:dyaOrig="259" w14:anchorId="0108A523">
          <v:shape id="对象 80" o:spid="_x0000_i1100" type="#_x0000_t75" style="width:13.3pt;height:13.3pt;mso-wrap-style:square;mso-position-horizontal-relative:page;mso-position-vertical-relative:page" o:ole="">
            <v:imagedata r:id="rId163" o:title=""/>
          </v:shape>
          <o:OLEObject Type="Embed" ProgID="Equation.DSMT4" ShapeID="对象 80" DrawAspect="Content" ObjectID="_1812400816" r:id="rId164"/>
        </w:object>
      </w:r>
      <w:r>
        <w:rPr>
          <w:rFonts w:ascii="宋体" w:hAnsi="宋体" w:hint="eastAsia"/>
          <w:color w:val="000000"/>
          <w:szCs w:val="21"/>
        </w:rPr>
        <w:t>是由</w:t>
      </w:r>
      <w:r>
        <w:rPr>
          <w:rFonts w:ascii="宋体" w:hAnsi="宋体"/>
          <w:color w:val="000000"/>
          <w:position w:val="-12"/>
          <w:szCs w:val="21"/>
        </w:rPr>
        <w:object w:dxaOrig="2480" w:dyaOrig="439" w14:anchorId="43B3D2C8">
          <v:shape id="对象 81" o:spid="_x0000_i1101" type="#_x0000_t75" style="width:123.95pt;height:21.85pt;mso-wrap-style:square;mso-position-horizontal-relative:page;mso-position-vertical-relative:page" o:ole="">
            <v:imagedata r:id="rId165" o:title=""/>
          </v:shape>
          <o:OLEObject Type="Embed" ProgID="Equation.DSMT4" ShapeID="对象 81" DrawAspect="Content" ObjectID="_1812400817" r:id="rId166"/>
        </w:object>
      </w:r>
      <w:r>
        <w:rPr>
          <w:rFonts w:ascii="宋体" w:hAnsi="宋体" w:hint="eastAsia"/>
          <w:color w:val="000000"/>
          <w:szCs w:val="21"/>
        </w:rPr>
        <w:t>,</w:t>
      </w:r>
      <w:r>
        <w:rPr>
          <w:rFonts w:ascii="宋体" w:hAnsi="宋体"/>
          <w:color w:val="000000"/>
          <w:position w:val="-6"/>
          <w:szCs w:val="21"/>
        </w:rPr>
        <w:object w:dxaOrig="539" w:dyaOrig="279" w14:anchorId="64AA1CCB">
          <v:shape id="对象 82" o:spid="_x0000_i1102" type="#_x0000_t75" style="width:26.85pt;height:13.85pt;mso-wrap-style:square;mso-position-horizontal-relative:page;mso-position-vertical-relative:page" o:ole="">
            <v:imagedata r:id="rId159" o:title=""/>
          </v:shape>
          <o:OLEObject Type="Embed" ProgID="Equation.DSMT4" ShapeID="对象 82" DrawAspect="Content" ObjectID="_1812400818" r:id="rId167"/>
        </w:object>
      </w:r>
      <w:r>
        <w:rPr>
          <w:rFonts w:ascii="宋体" w:hAnsi="宋体" w:hint="eastAsia"/>
          <w:color w:val="000000"/>
          <w:szCs w:val="21"/>
        </w:rPr>
        <w:t>所确定的闭区域，则</w:t>
      </w:r>
      <w:r>
        <w:rPr>
          <w:rFonts w:ascii="宋体" w:hAnsi="宋体"/>
          <w:color w:val="000000"/>
          <w:position w:val="-30"/>
          <w:szCs w:val="21"/>
        </w:rPr>
        <w:object w:dxaOrig="1980" w:dyaOrig="579" w14:anchorId="6D1F90C1">
          <v:shape id="对象 83" o:spid="_x0000_i1103" type="#_x0000_t75" style="width:98.85pt;height:28.9pt;mso-wrap-style:square;mso-position-horizontal-relative:page;mso-position-vertical-relative:page" o:ole="">
            <v:imagedata r:id="rId168" o:title=""/>
          </v:shape>
          <o:OLEObject Type="Embed" ProgID="Equation.DSMT4" ShapeID="对象 83" DrawAspect="Content" ObjectID="_1812400819" r:id="rId169"/>
        </w:object>
      </w:r>
      <w:r>
        <w:rPr>
          <w:rFonts w:ascii="宋体" w:hAnsi="宋体" w:hint="eastAsia"/>
          <w:color w:val="000000"/>
          <w:szCs w:val="21"/>
        </w:rPr>
        <w:t>．</w:t>
      </w:r>
    </w:p>
    <w:p w14:paraId="670EEC5B" w14:textId="77777777" w:rsidR="00C12412" w:rsidRDefault="00C12412" w:rsidP="00C12412">
      <w:pPr>
        <w:spacing w:line="0" w:lineRule="atLeas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lastRenderedPageBreak/>
        <w:t>令</w:t>
      </w:r>
      <w:r>
        <w:rPr>
          <w:rFonts w:ascii="宋体" w:hAnsi="宋体"/>
          <w:color w:val="000000"/>
          <w:position w:val="-50"/>
          <w:szCs w:val="21"/>
        </w:rPr>
        <w:object w:dxaOrig="1680" w:dyaOrig="1120" w14:anchorId="6F01235D">
          <v:shape id="对象 84" o:spid="_x0000_i1104" type="#_x0000_t75" style="width:83.8pt;height:55.75pt;mso-wrap-style:square;mso-position-horizontal-relative:page;mso-position-vertical-relative:page" o:ole="">
            <v:imagedata r:id="rId170" o:title=""/>
          </v:shape>
          <o:OLEObject Type="Embed" ProgID="Equation.DSMT4" ShapeID="对象 84" DrawAspect="Content" ObjectID="_1812400820" r:id="rId171"/>
        </w:object>
      </w:r>
      <w:r>
        <w:rPr>
          <w:rFonts w:ascii="宋体" w:hAnsi="宋体" w:hint="eastAsia"/>
          <w:color w:val="000000"/>
          <w:szCs w:val="21"/>
        </w:rPr>
        <w:t>，</w:t>
      </w:r>
    </w:p>
    <w:p w14:paraId="428E5C90" w14:textId="77777777" w:rsidR="00C12412" w:rsidRDefault="00C12412" w:rsidP="00C12412">
      <w:pPr>
        <w:spacing w:line="0" w:lineRule="atLeast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则有</w:t>
      </w:r>
      <w:r>
        <w:rPr>
          <w:rFonts w:ascii="宋体" w:hAnsi="宋体"/>
          <w:position w:val="-30"/>
          <w:szCs w:val="21"/>
        </w:rPr>
        <w:object w:dxaOrig="1480" w:dyaOrig="579" w14:anchorId="19B68C51">
          <v:shape id="对象 85" o:spid="_x0000_i1105" type="#_x0000_t75" style="width:74.05pt;height:28.9pt;mso-wrap-style:square;mso-position-horizontal-relative:page;mso-position-vertical-relative:page" o:ole="">
            <v:imagedata r:id="rId172" o:title=""/>
          </v:shape>
          <o:OLEObject Type="Embed" ProgID="Equation.DSMT4" ShapeID="对象 85" DrawAspect="Content" ObjectID="_1812400821" r:id="rId173"/>
        </w:object>
      </w:r>
      <w:r>
        <w:rPr>
          <w:rFonts w:ascii="宋体" w:hAnsi="宋体" w:hint="eastAsia"/>
          <w:szCs w:val="21"/>
        </w:rPr>
        <w:t>=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position w:val="-18"/>
          <w:szCs w:val="21"/>
        </w:rPr>
        <w:object w:dxaOrig="2520" w:dyaOrig="599" w14:anchorId="0B31B7B3">
          <v:shape id="对象 86" o:spid="_x0000_i1106" type="#_x0000_t75" style="width:126pt;height:30.1pt;mso-wrap-style:square;mso-position-horizontal-relative:page;mso-position-vertical-relative:page" o:ole="">
            <v:imagedata r:id="rId174" o:title=""/>
          </v:shape>
          <o:OLEObject Type="Embed" ProgID="Equation.DSMT4" ShapeID="对象 86" DrawAspect="Content" ObjectID="_1812400822" r:id="rId175"/>
        </w:object>
      </w:r>
      <w:r>
        <w:rPr>
          <w:rFonts w:ascii="宋体" w:hAnsi="宋体" w:hint="eastAsia"/>
          <w:szCs w:val="21"/>
        </w:rPr>
        <w:t>=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position w:val="-24"/>
          <w:szCs w:val="21"/>
        </w:rPr>
        <w:object w:dxaOrig="2540" w:dyaOrig="659" w14:anchorId="0D611151">
          <v:shape id="对象 87" o:spid="_x0000_i1107" type="#_x0000_t75" style="width:127.2pt;height:33.35pt;mso-wrap-style:square;mso-position-horizontal-relative:page;mso-position-vertical-relative:page" o:ole="">
            <v:imagedata r:id="rId176" o:title=""/>
          </v:shape>
          <o:OLEObject Type="Embed" ProgID="Equation.DSMT4" ShapeID="对象 87" DrawAspect="Content" ObjectID="_1812400823" r:id="rId177"/>
        </w:object>
      </w:r>
    </w:p>
    <w:p w14:paraId="6A81E3AA" w14:textId="77777777" w:rsidR="00C12412" w:rsidRDefault="00C12412" w:rsidP="00C12412">
      <w:pPr>
        <w:spacing w:line="0" w:lineRule="atLeast"/>
        <w:ind w:firstLineChars="1100" w:firstLine="231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szCs w:val="21"/>
        </w:rPr>
        <w:t>=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position w:val="-24"/>
          <w:szCs w:val="21"/>
        </w:rPr>
        <w:object w:dxaOrig="1280" w:dyaOrig="619" w14:anchorId="5FE2083F">
          <v:shape id="对象 88" o:spid="_x0000_i1108" type="#_x0000_t75" style="width:63.75pt;height:31.3pt;mso-wrap-style:square;mso-position-horizontal-relative:page;mso-position-vertical-relative:page" o:ole="">
            <v:imagedata r:id="rId178" o:title=""/>
          </v:shape>
          <o:OLEObject Type="Embed" ProgID="Equation.DSMT4" ShapeID="对象 88" DrawAspect="Content" ObjectID="_1812400824" r:id="rId179"/>
        </w:object>
      </w:r>
    </w:p>
    <w:p w14:paraId="1407EB6B" w14:textId="77777777" w:rsidR="00C12412" w:rsidRDefault="006B03EE" w:rsidP="00C12412">
      <w:pPr>
        <w:ind w:firstLineChars="200" w:firstLine="420"/>
        <w:rPr>
          <w:rFonts w:ascii="黑体" w:eastAsia="黑体" w:hAnsi="宋体"/>
          <w:szCs w:val="21"/>
        </w:rPr>
      </w:pPr>
      <w:r>
        <w:rPr>
          <w:rFonts w:ascii="黑体" w:eastAsia="黑体" w:hAnsi="宋体" w:hint="eastAsia"/>
          <w:szCs w:val="21"/>
        </w:rPr>
        <w:t>四、格林公式</w:t>
      </w:r>
    </w:p>
    <w:p w14:paraId="0EDF289D" w14:textId="77777777" w:rsidR="00C12412" w:rsidRDefault="006B03EE" w:rsidP="00C12412">
      <w:pPr>
        <w:ind w:firstLineChars="200" w:firstLine="420"/>
      </w:pPr>
      <w:r>
        <w:rPr>
          <w:rFonts w:ascii="黑体" w:eastAsia="黑体" w:hAnsi="宋体" w:hint="eastAsia"/>
          <w:szCs w:val="21"/>
        </w:rPr>
        <w:t>1</w:t>
      </w:r>
      <w:r w:rsidR="00C12412">
        <w:rPr>
          <w:rFonts w:ascii="黑体" w:eastAsia="黑体" w:hAnsi="宋体" w:hint="eastAsia"/>
          <w:szCs w:val="21"/>
        </w:rPr>
        <w:t xml:space="preserve">．(8分) </w:t>
      </w:r>
      <w:r w:rsidR="00C12412">
        <w:rPr>
          <w:rFonts w:ascii="宋体" w:hAnsi="宋体" w:hint="eastAsia"/>
          <w:szCs w:val="21"/>
        </w:rPr>
        <w:t>计算</w:t>
      </w:r>
      <w:r w:rsidR="00C12412">
        <w:rPr>
          <w:position w:val="-16"/>
        </w:rPr>
        <w:object w:dxaOrig="4196" w:dyaOrig="419" w14:anchorId="7D633F16">
          <v:shape id="对象 100" o:spid="_x0000_i1109" type="#_x0000_t75" style="width:209.8pt;height:20.65pt;mso-wrap-style:square;mso-position-horizontal-relative:page;mso-position-vertical-relative:page" o:ole="">
            <v:imagedata r:id="rId180" o:title=""/>
          </v:shape>
          <o:OLEObject Type="Embed" ProgID="Equation.DSMT4" ShapeID="对象 100" DrawAspect="Content" ObjectID="_1812400825" r:id="rId181"/>
        </w:object>
      </w:r>
      <w:r w:rsidR="00C12412">
        <w:rPr>
          <w:rFonts w:hint="eastAsia"/>
        </w:rPr>
        <w:t>，其中</w:t>
      </w:r>
      <w:r w:rsidR="00C12412">
        <w:rPr>
          <w:position w:val="-4"/>
        </w:rPr>
        <w:object w:dxaOrig="219" w:dyaOrig="259" w14:anchorId="637825E7">
          <v:shape id="对象 101" o:spid="_x0000_i1110" type="#_x0000_t75" style="width:10.6pt;height:13.3pt;mso-wrap-style:square;mso-position-horizontal-relative:page;mso-position-vertical-relative:page" o:ole="">
            <v:imagedata r:id="rId182" o:title=""/>
          </v:shape>
          <o:OLEObject Type="Embed" ProgID="Equation.DSMT4" ShapeID="对象 101" DrawAspect="Content" ObjectID="_1812400826" r:id="rId183"/>
        </w:object>
      </w:r>
      <w:r w:rsidR="00C12412">
        <w:rPr>
          <w:rFonts w:hint="eastAsia"/>
        </w:rPr>
        <w:t>为抛物线</w:t>
      </w:r>
      <w:r w:rsidR="00C12412">
        <w:rPr>
          <w:position w:val="-10"/>
        </w:rPr>
        <w:object w:dxaOrig="599" w:dyaOrig="339" w14:anchorId="1352F2F3">
          <v:shape id="对象 102" o:spid="_x0000_i1111" type="#_x0000_t75" style="width:30.1pt;height:16.8pt;mso-wrap-style:square;mso-position-horizontal-relative:page;mso-position-vertical-relative:page" o:ole="">
            <v:imagedata r:id="rId184" o:title=""/>
          </v:shape>
          <o:OLEObject Type="Embed" ProgID="Equation.DSMT4" ShapeID="对象 102" DrawAspect="Content" ObjectID="_1812400827" r:id="rId185"/>
        </w:object>
      </w:r>
      <w:r w:rsidR="00C12412">
        <w:rPr>
          <w:rFonts w:hint="eastAsia"/>
        </w:rPr>
        <w:t>上自点</w:t>
      </w:r>
      <w:r w:rsidR="00C12412">
        <w:rPr>
          <w:position w:val="-10"/>
        </w:rPr>
        <w:object w:dxaOrig="739" w:dyaOrig="319" w14:anchorId="703F1A8F">
          <v:shape id="对象 103" o:spid="_x0000_i1112" type="#_x0000_t75" style="width:36.9pt;height:16.25pt;mso-wrap-style:square;mso-position-horizontal-relative:page;mso-position-vertical-relative:page" o:ole="">
            <v:imagedata r:id="rId186" o:title=""/>
          </v:shape>
          <o:OLEObject Type="Embed" ProgID="Equation.DSMT4" ShapeID="对象 103" DrawAspect="Content" ObjectID="_1812400828" r:id="rId187"/>
        </w:object>
      </w:r>
      <w:r w:rsidR="00C12412">
        <w:rPr>
          <w:rFonts w:hint="eastAsia"/>
        </w:rPr>
        <w:t>到点</w:t>
      </w:r>
      <w:r w:rsidR="00C12412">
        <w:rPr>
          <w:position w:val="-10"/>
        </w:rPr>
        <w:object w:dxaOrig="639" w:dyaOrig="319" w14:anchorId="3FEAC853">
          <v:shape id="对象 104" o:spid="_x0000_i1113" type="#_x0000_t75" style="width:31.85pt;height:16.25pt;mso-wrap-style:square;mso-position-horizontal-relative:page;mso-position-vertical-relative:page" o:ole="">
            <v:imagedata r:id="rId188" o:title=""/>
          </v:shape>
          <o:OLEObject Type="Embed" ProgID="Equation.DSMT4" ShapeID="对象 104" DrawAspect="Content" ObjectID="_1812400829" r:id="rId189"/>
        </w:object>
      </w:r>
      <w:r w:rsidR="00C12412">
        <w:rPr>
          <w:rFonts w:hint="eastAsia"/>
        </w:rPr>
        <w:t>的一段弧</w:t>
      </w:r>
      <w:r w:rsidR="00C12412">
        <w:rPr>
          <w:rFonts w:ascii="宋体" w:hAnsi="宋体" w:hint="eastAsia"/>
          <w:szCs w:val="21"/>
        </w:rPr>
        <w:t>．</w:t>
      </w:r>
    </w:p>
    <w:p w14:paraId="2225C01E" w14:textId="77777777" w:rsidR="00C12412" w:rsidRDefault="00C12412" w:rsidP="00C12412">
      <w:pPr>
        <w:ind w:firstLineChars="200" w:firstLine="420"/>
        <w:jc w:val="left"/>
      </w:pPr>
      <w:r>
        <w:rPr>
          <w:rFonts w:ascii="黑体" w:eastAsia="黑体" w:hAnsi="宋体" w:hint="eastAsia"/>
          <w:szCs w:val="21"/>
        </w:rPr>
        <w:t>解法一：</w:t>
      </w:r>
      <w:r>
        <w:rPr>
          <w:rFonts w:hint="eastAsia"/>
        </w:rPr>
        <w:t>补上折线段，使曲线封闭，用格林公式，再减去沿这些辅助线段上的积分值．</w:t>
      </w:r>
    </w:p>
    <w:p w14:paraId="1D47F167" w14:textId="77777777" w:rsidR="00C12412" w:rsidRDefault="00C12412" w:rsidP="00C12412">
      <w:pPr>
        <w:ind w:firstLine="420"/>
      </w:pPr>
      <w:r>
        <w:rPr>
          <w:position w:val="-16"/>
        </w:rPr>
        <w:object w:dxaOrig="4196" w:dyaOrig="419" w14:anchorId="2D13F30B">
          <v:shape id="对象 105" o:spid="_x0000_i1114" type="#_x0000_t75" style="width:209.8pt;height:20.65pt;mso-wrap-style:square;mso-position-horizontal-relative:page;mso-position-vertical-relative:page" o:ole="">
            <v:imagedata r:id="rId190" o:title=""/>
          </v:shape>
          <o:OLEObject Type="Embed" ProgID="Equation.DSMT4" ShapeID="对象 105" DrawAspect="Content" ObjectID="_1812400830" r:id="rId191"/>
        </w:object>
      </w:r>
    </w:p>
    <w:p w14:paraId="6C04C03A" w14:textId="77777777" w:rsidR="00C12412" w:rsidRDefault="00C12412" w:rsidP="00C12412">
      <w:pPr>
        <w:ind w:firstLine="420"/>
      </w:pPr>
      <w:r>
        <w:rPr>
          <w:rFonts w:hint="eastAsia"/>
        </w:rPr>
        <w:t xml:space="preserve">　　　　　</w:t>
      </w:r>
      <w:r>
        <w:rPr>
          <w:position w:val="-18"/>
        </w:rPr>
        <w:object w:dxaOrig="6420" w:dyaOrig="459" w14:anchorId="715FAD22">
          <v:shape id="对象 106" o:spid="_x0000_i1115" type="#_x0000_t75" style="width:321.35pt;height:23pt;mso-wrap-style:square;mso-position-horizontal-relative:page;mso-position-vertical-relative:page" o:ole="">
            <v:imagedata r:id="rId192" o:title=""/>
          </v:shape>
          <o:OLEObject Type="Embed" ProgID="Equation.DSMT4" ShapeID="对象 106" DrawAspect="Content" ObjectID="_1812400831" r:id="rId193"/>
        </w:object>
      </w:r>
      <w:r>
        <w:rPr>
          <w:rFonts w:hint="eastAsia"/>
        </w:rPr>
        <w:t>，</w:t>
      </w:r>
    </w:p>
    <w:p w14:paraId="0D4F59AC" w14:textId="77777777" w:rsidR="00C12412" w:rsidRDefault="00C12412" w:rsidP="00C12412">
      <w:r>
        <w:rPr>
          <w:rFonts w:hint="eastAsia"/>
        </w:rPr>
        <w:t>因为</w:t>
      </w:r>
      <w:r>
        <w:rPr>
          <w:position w:val="-10"/>
        </w:rPr>
        <w:object w:dxaOrig="4560" w:dyaOrig="359" w14:anchorId="7E81DDC5">
          <v:shape id="对象 107" o:spid="_x0000_i1116" type="#_x0000_t75" style="width:228.1pt;height:18pt;mso-wrap-style:square;mso-position-horizontal-relative:page;mso-position-vertical-relative:page" o:ole="">
            <v:imagedata r:id="rId194" o:title=""/>
          </v:shape>
          <o:OLEObject Type="Embed" ProgID="Equation.DSMT4" ShapeID="对象 107" DrawAspect="Content" ObjectID="_1812400832" r:id="rId195"/>
        </w:object>
      </w:r>
      <w:r>
        <w:rPr>
          <w:rFonts w:hint="eastAsia"/>
        </w:rPr>
        <w:t>，</w:t>
      </w:r>
    </w:p>
    <w:p w14:paraId="382FE4D7" w14:textId="77777777" w:rsidR="00C12412" w:rsidRDefault="00C12412" w:rsidP="00C12412">
      <w:r>
        <w:rPr>
          <w:position w:val="-28"/>
        </w:rPr>
        <w:object w:dxaOrig="5920" w:dyaOrig="659" w14:anchorId="5725C879">
          <v:shape id="对象 108" o:spid="_x0000_i1117" type="#_x0000_t75" style="width:296.25pt;height:33.35pt;mso-wrap-style:square;mso-position-horizontal-relative:page;mso-position-vertical-relative:page" o:ole="">
            <v:imagedata r:id="rId196" o:title=""/>
          </v:shape>
          <o:OLEObject Type="Embed" ProgID="Equation.DSMT4" ShapeID="对象 108" DrawAspect="Content" ObjectID="_1812400833" r:id="rId197"/>
        </w:object>
      </w:r>
      <w:r>
        <w:rPr>
          <w:rFonts w:hint="eastAsia"/>
        </w:rPr>
        <w:t>，</w:t>
      </w:r>
    </w:p>
    <w:p w14:paraId="206ADF47" w14:textId="77777777" w:rsidR="00C12412" w:rsidRDefault="00C12412" w:rsidP="00C12412">
      <w:r>
        <w:rPr>
          <w:rFonts w:hint="eastAsia"/>
        </w:rPr>
        <w:t>线段</w:t>
      </w:r>
      <w:r>
        <w:rPr>
          <w:position w:val="-4"/>
        </w:rPr>
        <w:object w:dxaOrig="399" w:dyaOrig="259" w14:anchorId="5F88B82D">
          <v:shape id="对象 109" o:spid="_x0000_i1118" type="#_x0000_t75" style="width:20.05pt;height:13.3pt;mso-wrap-style:square;mso-position-horizontal-relative:page;mso-position-vertical-relative:page" o:ole="">
            <v:imagedata r:id="rId198" o:title=""/>
          </v:shape>
          <o:OLEObject Type="Embed" ProgID="Equation.DSMT4" ShapeID="对象 109" DrawAspect="Content" ObjectID="_1812400834" r:id="rId199"/>
        </w:object>
      </w:r>
      <w:r>
        <w:rPr>
          <w:rFonts w:hint="eastAsia"/>
        </w:rPr>
        <w:t>的方程是</w:t>
      </w:r>
      <w:r>
        <w:rPr>
          <w:position w:val="-6"/>
        </w:rPr>
        <w:object w:dxaOrig="519" w:dyaOrig="279" w14:anchorId="1B0E779B">
          <v:shape id="对象 110" o:spid="_x0000_i1119" type="#_x0000_t75" style="width:25.65pt;height:13.85pt;mso-wrap-style:square;mso-position-horizontal-relative:page;mso-position-vertical-relative:page" o:ole="">
            <v:imagedata r:id="rId200" o:title=""/>
          </v:shape>
          <o:OLEObject Type="Embed" ProgID="Equation.DSMT4" ShapeID="对象 110" DrawAspect="Content" ObjectID="_1812400835" r:id="rId201"/>
        </w:object>
      </w:r>
      <w:r>
        <w:rPr>
          <w:rFonts w:hint="eastAsia"/>
        </w:rPr>
        <w:t>，</w:t>
      </w:r>
      <w:r>
        <w:rPr>
          <w:position w:val="-10"/>
        </w:rPr>
        <w:object w:dxaOrig="1558" w:dyaOrig="319" w14:anchorId="150F464F">
          <v:shape id="对象 111" o:spid="_x0000_i1120" type="#_x0000_t75" style="width:77.6pt;height:16.25pt;mso-wrap-style:square;mso-position-horizontal-relative:page;mso-position-vertical-relative:page" o:ole="">
            <v:imagedata r:id="rId202" o:title=""/>
          </v:shape>
          <o:OLEObject Type="Embed" ProgID="Equation.DSMT4" ShapeID="对象 111" DrawAspect="Content" ObjectID="_1812400836" r:id="rId203"/>
        </w:object>
      </w:r>
      <w:r>
        <w:rPr>
          <w:rFonts w:hint="eastAsia"/>
        </w:rPr>
        <w:t>，</w:t>
      </w:r>
    </w:p>
    <w:p w14:paraId="3F047219" w14:textId="77777777" w:rsidR="00C12412" w:rsidRDefault="00C12412" w:rsidP="00C12412">
      <w:r>
        <w:rPr>
          <w:rFonts w:hint="eastAsia"/>
        </w:rPr>
        <w:t>线段</w:t>
      </w:r>
      <w:r>
        <w:rPr>
          <w:position w:val="-6"/>
        </w:rPr>
        <w:object w:dxaOrig="399" w:dyaOrig="279" w14:anchorId="060905BE">
          <v:shape id="对象 112" o:spid="_x0000_i1121" type="#_x0000_t75" style="width:20.05pt;height:13.85pt;mso-wrap-style:square;mso-position-horizontal-relative:page;mso-position-vertical-relative:page" o:ole="">
            <v:imagedata r:id="rId204" o:title=""/>
          </v:shape>
          <o:OLEObject Type="Embed" ProgID="Equation.DSMT4" ShapeID="对象 112" DrawAspect="Content" ObjectID="_1812400837" r:id="rId205"/>
        </w:object>
      </w:r>
      <w:r>
        <w:rPr>
          <w:rFonts w:hint="eastAsia"/>
        </w:rPr>
        <w:t>的方程是</w:t>
      </w:r>
      <w:r>
        <w:rPr>
          <w:position w:val="-10"/>
        </w:rPr>
        <w:object w:dxaOrig="559" w:dyaOrig="319" w14:anchorId="232DF09D">
          <v:shape id="对象 113" o:spid="_x0000_i1122" type="#_x0000_t75" style="width:28.05pt;height:16.25pt;mso-wrap-style:square;mso-position-horizontal-relative:page;mso-position-vertical-relative:page" o:ole="">
            <v:imagedata r:id="rId206" o:title=""/>
          </v:shape>
          <o:OLEObject Type="Embed" ProgID="Equation.DSMT4" ShapeID="对象 113" DrawAspect="Content" ObjectID="_1812400838" r:id="rId207"/>
        </w:object>
      </w:r>
      <w:r>
        <w:rPr>
          <w:rFonts w:hint="eastAsia"/>
        </w:rPr>
        <w:t>，</w:t>
      </w:r>
      <w:r>
        <w:rPr>
          <w:position w:val="-10"/>
        </w:rPr>
        <w:object w:dxaOrig="1538" w:dyaOrig="319" w14:anchorId="34747F6B">
          <v:shape id="对象 114" o:spid="_x0000_i1123" type="#_x0000_t75" style="width:77pt;height:16.25pt;mso-wrap-style:square;mso-position-horizontal-relative:page;mso-position-vertical-relative:page" o:ole="">
            <v:imagedata r:id="rId208" o:title=""/>
          </v:shape>
          <o:OLEObject Type="Embed" ProgID="Equation.DSMT4" ShapeID="对象 114" DrawAspect="Content" ObjectID="_1812400839" r:id="rId209"/>
        </w:object>
      </w:r>
      <w:r>
        <w:rPr>
          <w:rFonts w:hint="eastAsia"/>
        </w:rPr>
        <w:t>．</w:t>
      </w:r>
    </w:p>
    <w:p w14:paraId="2899F19D" w14:textId="77777777" w:rsidR="00C12412" w:rsidRDefault="00C12412" w:rsidP="00C12412">
      <w:r>
        <w:rPr>
          <w:rFonts w:hint="eastAsia"/>
        </w:rPr>
        <w:t>所以原式</w:t>
      </w:r>
      <w:r>
        <w:rPr>
          <w:position w:val="-30"/>
        </w:rPr>
        <w:object w:dxaOrig="3936" w:dyaOrig="639" w14:anchorId="7448F12D">
          <v:shape id="对象 115" o:spid="_x0000_i1124" type="#_x0000_t75" style="width:197.1pt;height:31.85pt;mso-wrap-style:square;mso-position-horizontal-relative:page;mso-position-vertical-relative:page" o:ole="">
            <v:imagedata r:id="rId210" o:title=""/>
          </v:shape>
          <o:OLEObject Type="Embed" ProgID="Equation.DSMT4" ShapeID="对象 115" DrawAspect="Content" ObjectID="_1812400840" r:id="rId211"/>
        </w:object>
      </w:r>
    </w:p>
    <w:p w14:paraId="34D6E748" w14:textId="77777777" w:rsidR="00C12412" w:rsidRDefault="00C12412" w:rsidP="00C12412">
      <w:pPr>
        <w:jc w:val="left"/>
      </w:pPr>
      <w:r>
        <w:rPr>
          <w:rFonts w:hint="eastAsia"/>
        </w:rPr>
        <w:t xml:space="preserve">　　　</w:t>
      </w:r>
      <w:r>
        <w:rPr>
          <w:rFonts w:hint="eastAsia"/>
        </w:rPr>
        <w:t xml:space="preserve"> </w:t>
      </w:r>
      <w:r>
        <w:rPr>
          <w:position w:val="-24"/>
        </w:rPr>
        <w:object w:dxaOrig="6440" w:dyaOrig="619" w14:anchorId="2D594C3A">
          <v:shape id="对象 116" o:spid="_x0000_i1125" type="#_x0000_t75" style="width:321.65pt;height:31.3pt;mso-wrap-style:square;mso-position-horizontal-relative:page;mso-position-vertical-relative:page" o:ole="">
            <v:imagedata r:id="rId212" o:title=""/>
          </v:shape>
          <o:OLEObject Type="Embed" ProgID="Equation.DSMT4" ShapeID="对象 116" DrawAspect="Content" ObjectID="_1812400841" r:id="rId213"/>
        </w:object>
      </w:r>
      <w:r>
        <w:rPr>
          <w:rFonts w:hint="eastAsia"/>
        </w:rPr>
        <w:t>．</w:t>
      </w:r>
    </w:p>
    <w:p w14:paraId="3373876E" w14:textId="77777777" w:rsidR="00C12412" w:rsidRDefault="00C12412" w:rsidP="00C12412">
      <w:pPr>
        <w:ind w:firstLineChars="200" w:firstLine="420"/>
        <w:jc w:val="left"/>
      </w:pPr>
      <w:r>
        <w:rPr>
          <w:rFonts w:ascii="黑体" w:eastAsia="黑体" w:hAnsi="宋体" w:hint="eastAsia"/>
          <w:szCs w:val="21"/>
        </w:rPr>
        <w:t>解法二：</w:t>
      </w:r>
      <w:r>
        <w:rPr>
          <w:rFonts w:hint="eastAsia"/>
        </w:rPr>
        <w:t>直接计算．</w:t>
      </w:r>
    </w:p>
    <w:p w14:paraId="721F4B5E" w14:textId="77777777" w:rsidR="00C12412" w:rsidRDefault="00C12412" w:rsidP="00C12412">
      <w:pPr>
        <w:ind w:firstLine="420"/>
      </w:pPr>
      <w:r>
        <w:rPr>
          <w:position w:val="-16"/>
        </w:rPr>
        <w:object w:dxaOrig="4196" w:dyaOrig="419" w14:anchorId="55CE10BB">
          <v:shape id="对象 117" o:spid="_x0000_i1126" type="#_x0000_t75" style="width:209.8pt;height:20.65pt;mso-wrap-style:square;mso-position-horizontal-relative:page;mso-position-vertical-relative:page" o:ole="">
            <v:imagedata r:id="rId190" o:title=""/>
          </v:shape>
          <o:OLEObject Type="Embed" ProgID="Equation.DSMT4" ShapeID="对象 117" DrawAspect="Content" ObjectID="_1812400842" r:id="rId214"/>
        </w:object>
      </w:r>
    </w:p>
    <w:p w14:paraId="359B4F22" w14:textId="77777777" w:rsidR="00C12412" w:rsidRDefault="00C12412" w:rsidP="00C12412">
      <w:r>
        <w:rPr>
          <w:rFonts w:hint="eastAsia"/>
          <w:i/>
        </w:rPr>
        <w:t>L</w:t>
      </w:r>
      <w:r>
        <w:rPr>
          <w:rFonts w:hint="eastAsia"/>
        </w:rPr>
        <w:t>的方程是</w:t>
      </w:r>
      <w:r>
        <w:rPr>
          <w:position w:val="-10"/>
        </w:rPr>
        <w:object w:dxaOrig="660" w:dyaOrig="360" w14:anchorId="5D64B098">
          <v:shape id="对象 118" o:spid="_x0000_i1127" type="#_x0000_t75" style="width:33.35pt;height:18pt;mso-wrap-style:square;mso-position-horizontal-relative:page;mso-position-vertical-relative:page" o:ole="">
            <v:imagedata r:id="rId215" o:title=""/>
          </v:shape>
          <o:OLEObject Type="Embed" ProgID="Equation.DSMT4" ShapeID="对象 118" DrawAspect="Content" ObjectID="_1812400843" r:id="rId216"/>
        </w:object>
      </w:r>
      <w:r>
        <w:rPr>
          <w:rFonts w:hint="eastAsia"/>
        </w:rPr>
        <w:t>，</w:t>
      </w:r>
      <w:r>
        <w:rPr>
          <w:position w:val="-10"/>
        </w:rPr>
        <w:object w:dxaOrig="1920" w:dyaOrig="319" w14:anchorId="7AD7AF2D">
          <v:shape id="对象 119" o:spid="_x0000_i1128" type="#_x0000_t75" style="width:95.9pt;height:16.25pt;mso-wrap-style:square;mso-position-horizontal-relative:page;mso-position-vertical-relative:page" o:ole="">
            <v:imagedata r:id="rId217" o:title=""/>
          </v:shape>
          <o:OLEObject Type="Embed" ProgID="Equation.DSMT4" ShapeID="对象 119" DrawAspect="Content" ObjectID="_1812400844" r:id="rId218"/>
        </w:object>
      </w:r>
      <w:r>
        <w:rPr>
          <w:rFonts w:hint="eastAsia"/>
        </w:rPr>
        <w:t>，</w:t>
      </w:r>
    </w:p>
    <w:p w14:paraId="22379A1A" w14:textId="77777777" w:rsidR="00C12412" w:rsidRDefault="00C12412" w:rsidP="00C12412">
      <w:r>
        <w:rPr>
          <w:rFonts w:hint="eastAsia"/>
        </w:rPr>
        <w:t>所以原式</w:t>
      </w:r>
      <w:r>
        <w:rPr>
          <w:position w:val="-18"/>
        </w:rPr>
        <w:object w:dxaOrig="4900" w:dyaOrig="519" w14:anchorId="3F684A22">
          <v:shape id="对象 120" o:spid="_x0000_i1129" type="#_x0000_t75" style="width:244.6pt;height:25.65pt;mso-wrap-style:square;mso-position-horizontal-relative:page;mso-position-vertical-relative:page" o:ole="">
            <v:imagedata r:id="rId219" o:title=""/>
          </v:shape>
          <o:OLEObject Type="Embed" ProgID="Equation.DSMT4" ShapeID="对象 120" DrawAspect="Content" ObjectID="_1812400845" r:id="rId220"/>
        </w:object>
      </w:r>
    </w:p>
    <w:p w14:paraId="4A1FAD9D" w14:textId="77777777" w:rsidR="00C12412" w:rsidRDefault="00C12412" w:rsidP="00C12412">
      <w:pPr>
        <w:ind w:firstLineChars="1500" w:firstLine="3150"/>
      </w:pPr>
    </w:p>
    <w:p w14:paraId="3C543587" w14:textId="77777777" w:rsidR="00C12412" w:rsidRDefault="00C12412" w:rsidP="00C12412">
      <w:pPr>
        <w:jc w:val="left"/>
      </w:pPr>
      <w:r>
        <w:rPr>
          <w:rFonts w:hint="eastAsia"/>
        </w:rPr>
        <w:t xml:space="preserve">　　　</w:t>
      </w:r>
      <w:r>
        <w:rPr>
          <w:position w:val="-24"/>
        </w:rPr>
        <w:object w:dxaOrig="5060" w:dyaOrig="619" w14:anchorId="1EF0CCB3">
          <v:shape id="对象 121" o:spid="_x0000_i1130" type="#_x0000_t75" style="width:252.9pt;height:31.3pt;mso-wrap-style:square;mso-position-horizontal-relative:page;mso-position-vertical-relative:page" o:ole="">
            <v:imagedata r:id="rId221" o:title=""/>
          </v:shape>
          <o:OLEObject Type="Embed" ProgID="Equation.DSMT4" ShapeID="对象 121" DrawAspect="Content" ObjectID="_1812400846" r:id="rId222"/>
        </w:object>
      </w:r>
      <w:r>
        <w:rPr>
          <w:rFonts w:hint="eastAsia"/>
        </w:rPr>
        <w:t>．</w:t>
      </w:r>
    </w:p>
    <w:p w14:paraId="05965F8D" w14:textId="77777777" w:rsidR="006B03EE" w:rsidRDefault="006B03EE" w:rsidP="006B03EE">
      <w:pPr>
        <w:spacing w:line="360" w:lineRule="auto"/>
        <w:rPr>
          <w:szCs w:val="21"/>
        </w:rPr>
      </w:pPr>
      <w:r>
        <w:rPr>
          <w:rFonts w:ascii="黑体" w:eastAsia="黑体" w:hAnsi="黑体"/>
        </w:rPr>
        <w:lastRenderedPageBreak/>
        <w:t>2</w:t>
      </w:r>
      <w:r>
        <w:rPr>
          <w:rFonts w:ascii="黑体" w:eastAsia="黑体" w:hAnsi="黑体" w:hint="eastAsia"/>
        </w:rPr>
        <w:t>(8分)</w:t>
      </w:r>
      <w:r>
        <w:rPr>
          <w:rFonts w:ascii="宋体" w:hAnsi="宋体" w:hint="eastAsia"/>
        </w:rPr>
        <w:t>计算曲线积分</w:t>
      </w:r>
      <w:r>
        <w:rPr>
          <w:rFonts w:ascii="宋体" w:hAnsi="宋体"/>
          <w:position w:val="-18"/>
        </w:rPr>
        <w:object w:dxaOrig="3860" w:dyaOrig="460" w14:anchorId="16E9BA68">
          <v:shape id="_x0000_i1131" type="#_x0000_t75" style="width:192.7pt;height:23pt;mso-wrap-style:square;mso-position-horizontal-relative:page;mso-position-vertical-relative:page" o:ole="">
            <v:imagedata r:id="rId223" o:title=""/>
          </v:shape>
          <o:OLEObject Type="Embed" ProgID="Equation.DSMT4" ShapeID="_x0000_i1131" DrawAspect="Content" ObjectID="_1812400847" r:id="rId224"/>
        </w:object>
      </w:r>
      <w:r>
        <w:rPr>
          <w:rFonts w:ascii="宋体" w:hAnsi="宋体" w:hint="eastAsia"/>
        </w:rPr>
        <w:t>,其中</w:t>
      </w:r>
      <w:r>
        <w:rPr>
          <w:rFonts w:ascii="宋体" w:hAnsi="宋体"/>
          <w:position w:val="-4"/>
        </w:rPr>
        <w:object w:dxaOrig="221" w:dyaOrig="261" w14:anchorId="1FA0F748">
          <v:shape id="_x0000_i1132" type="#_x0000_t75" style="width:10.6pt;height:13.3pt;mso-wrap-style:square;mso-position-horizontal-relative:page;mso-position-vertical-relative:page" o:ole="">
            <v:imagedata r:id="rId225" o:title=""/>
          </v:shape>
          <o:OLEObject Type="Embed" ProgID="Equation.DSMT4" ShapeID="_x0000_i1132" DrawAspect="Content" ObjectID="_1812400848" r:id="rId226"/>
        </w:object>
      </w:r>
      <w:r>
        <w:rPr>
          <w:rFonts w:ascii="宋体" w:hAnsi="宋体" w:hint="eastAsia"/>
        </w:rPr>
        <w:t>是曲线</w:t>
      </w:r>
      <w:r>
        <w:rPr>
          <w:rFonts w:ascii="宋体" w:hAnsi="宋体"/>
          <w:position w:val="-24"/>
        </w:rPr>
        <w:object w:dxaOrig="1121" w:dyaOrig="661" w14:anchorId="7D3B5447">
          <v:shape id="_x0000_i1133" type="#_x0000_t75" style="width:55.75pt;height:33.35pt;mso-wrap-style:square;mso-position-horizontal-relative:page;mso-position-vertical-relative:page" o:ole="">
            <v:imagedata r:id="rId227" o:title=""/>
          </v:shape>
          <o:OLEObject Type="Embed" ProgID="Equation.DSMT4" ShapeID="_x0000_i1133" DrawAspect="Content" ObjectID="_1812400849" r:id="rId228"/>
        </w:object>
      </w:r>
      <w:r>
        <w:rPr>
          <w:rFonts w:ascii="宋体" w:hAnsi="宋体" w:hint="eastAsia"/>
        </w:rPr>
        <w:t>在第一象限从点</w:t>
      </w:r>
      <w:r>
        <w:rPr>
          <w:rFonts w:ascii="宋体" w:hAnsi="宋体"/>
          <w:position w:val="-10"/>
        </w:rPr>
        <w:object w:dxaOrig="681" w:dyaOrig="320" w14:anchorId="681D20CD">
          <v:shape id="_x0000_i1134" type="#_x0000_t75" style="width:33.95pt;height:16.25pt;mso-wrap-style:square;mso-position-horizontal-relative:page;mso-position-vertical-relative:page" o:ole="">
            <v:imagedata r:id="rId229" o:title=""/>
          </v:shape>
          <o:OLEObject Type="Embed" ProgID="Equation.DSMT4" ShapeID="_x0000_i1134" DrawAspect="Content" ObjectID="_1812400850" r:id="rId230"/>
        </w:object>
      </w:r>
      <w:r>
        <w:rPr>
          <w:rFonts w:ascii="宋体" w:hAnsi="宋体" w:hint="eastAsia"/>
        </w:rPr>
        <w:t>到</w:t>
      </w:r>
      <w:r>
        <w:rPr>
          <w:rFonts w:ascii="宋体" w:hAnsi="宋体"/>
          <w:position w:val="-10"/>
        </w:rPr>
        <w:object w:dxaOrig="761" w:dyaOrig="320" w14:anchorId="40803FCD">
          <v:shape id="_x0000_i1135" type="#_x0000_t75" style="width:38.05pt;height:16.25pt;mso-wrap-style:square;mso-position-horizontal-relative:page;mso-position-vertical-relative:page" o:ole="">
            <v:imagedata r:id="rId231" o:title=""/>
          </v:shape>
          <o:OLEObject Type="Embed" ProgID="Equation.DSMT4" ShapeID="_x0000_i1135" DrawAspect="Content" ObjectID="_1812400851" r:id="rId232"/>
        </w:object>
      </w:r>
      <w:r>
        <w:rPr>
          <w:rFonts w:ascii="宋体" w:hAnsi="宋体" w:hint="eastAsia"/>
        </w:rPr>
        <w:t xml:space="preserve">的弧段. </w:t>
      </w:r>
      <w:r>
        <w:rPr>
          <w:position w:val="-32"/>
          <w:szCs w:val="21"/>
        </w:rPr>
        <w:object w:dxaOrig="3560" w:dyaOrig="600" w14:anchorId="131C6175">
          <v:shape id="_x0000_i1136" type="#_x0000_t75" style="width:177.95pt;height:30.1pt;mso-wrap-style:square;mso-position-horizontal-relative:page;mso-position-vertical-relative:page" o:ole="">
            <v:imagedata r:id="rId233" o:title=""/>
          </v:shape>
          <o:OLEObject Type="Embed" ProgID="Equation.DSMT4" ShapeID="_x0000_i1136" DrawAspect="Content" ObjectID="_1812400852" r:id="rId234"/>
        </w:object>
      </w:r>
    </w:p>
    <w:p w14:paraId="74DC6016" w14:textId="77777777" w:rsidR="006B03EE" w:rsidRDefault="006B03EE" w:rsidP="006B03EE">
      <w:pPr>
        <w:rPr>
          <w:szCs w:val="21"/>
        </w:rPr>
      </w:pPr>
      <w:r>
        <w:rPr>
          <w:rFonts w:hint="eastAsia"/>
          <w:szCs w:val="21"/>
        </w:rPr>
        <w:t>（令</w:t>
      </w:r>
      <w:r>
        <w:rPr>
          <w:position w:val="-10"/>
          <w:szCs w:val="21"/>
        </w:rPr>
        <w:object w:dxaOrig="3220" w:dyaOrig="360" w14:anchorId="42D39201">
          <v:shape id="_x0000_i1137" type="#_x0000_t75" style="width:160.8pt;height:18pt;mso-wrap-style:square;mso-position-horizontal-relative:page;mso-position-vertical-relative:page" o:ole="">
            <v:imagedata r:id="rId235" o:title=""/>
          </v:shape>
          <o:OLEObject Type="Embed" ProgID="Equation.DSMT4" ShapeID="_x0000_i1137" DrawAspect="Content" ObjectID="_1812400853" r:id="rId236"/>
        </w:object>
      </w:r>
      <w:r>
        <w:rPr>
          <w:rFonts w:hint="eastAsia"/>
          <w:szCs w:val="21"/>
        </w:rPr>
        <w:t>显然</w:t>
      </w:r>
      <w:r>
        <w:rPr>
          <w:position w:val="-10"/>
          <w:szCs w:val="21"/>
        </w:rPr>
        <w:object w:dxaOrig="500" w:dyaOrig="320" w14:anchorId="49951BA9">
          <v:shape id="_x0000_i1138" type="#_x0000_t75" style="width:25.1pt;height:16.25pt;mso-wrap-style:square;mso-position-horizontal-relative:page;mso-position-vertical-relative:page" o:ole="">
            <v:imagedata r:id="rId237" o:title=""/>
          </v:shape>
          <o:OLEObject Type="Embed" ProgID="Equation.DSMT4" ShapeID="_x0000_i1138" DrawAspect="Content" ObjectID="_1812400854" r:id="rId238"/>
        </w:object>
      </w:r>
      <w:r>
        <w:rPr>
          <w:rFonts w:hint="eastAsia"/>
          <w:szCs w:val="21"/>
        </w:rPr>
        <w:t>在坐标平面内处处可微且</w:t>
      </w:r>
    </w:p>
    <w:p w14:paraId="455F3137" w14:textId="77777777" w:rsidR="006B03EE" w:rsidRDefault="006B03EE" w:rsidP="006B03EE">
      <w:pPr>
        <w:ind w:firstLineChars="900" w:firstLine="1890"/>
        <w:rPr>
          <w:szCs w:val="21"/>
        </w:rPr>
      </w:pPr>
      <w:r>
        <w:rPr>
          <w:position w:val="-28"/>
          <w:szCs w:val="21"/>
        </w:rPr>
        <w:object w:dxaOrig="3040" w:dyaOrig="660" w14:anchorId="7853006D">
          <v:shape id="_x0000_i1139" type="#_x0000_t75" style="width:152.25pt;height:33.35pt;mso-wrap-style:square;mso-position-horizontal-relative:page;mso-position-vertical-relative:page" o:ole="">
            <v:imagedata r:id="rId239" o:title=""/>
          </v:shape>
          <o:OLEObject Type="Embed" ProgID="Equation.DSMT4" ShapeID="_x0000_i1139" DrawAspect="Content" ObjectID="_1812400855" r:id="rId240"/>
        </w:object>
      </w:r>
    </w:p>
    <w:p w14:paraId="6FEFE351" w14:textId="77777777" w:rsidR="006B03EE" w:rsidRDefault="006B03EE" w:rsidP="006B03EE">
      <w:pPr>
        <w:rPr>
          <w:szCs w:val="21"/>
        </w:rPr>
      </w:pPr>
      <w:r>
        <w:rPr>
          <w:rFonts w:hint="eastAsia"/>
          <w:szCs w:val="21"/>
        </w:rPr>
        <w:t>设有向线段</w:t>
      </w:r>
      <w:r>
        <w:rPr>
          <w:position w:val="-10"/>
          <w:szCs w:val="21"/>
        </w:rPr>
        <w:object w:dxaOrig="4220" w:dyaOrig="380" w14:anchorId="2344543B">
          <v:shape id="_x0000_i1140" type="#_x0000_t75" style="width:211pt;height:18.9pt;mso-wrap-style:square;mso-position-horizontal-relative:page;mso-position-vertical-relative:page" o:ole="">
            <v:imagedata r:id="rId241" o:title=""/>
          </v:shape>
          <o:OLEObject Type="Embed" ProgID="Equation.DSMT4" ShapeID="_x0000_i1140" DrawAspect="Content" ObjectID="_1812400856" r:id="rId242"/>
        </w:object>
      </w:r>
      <w:r>
        <w:rPr>
          <w:rFonts w:hint="eastAsia"/>
          <w:szCs w:val="21"/>
        </w:rPr>
        <w:t>。则由格林公式有</w:t>
      </w:r>
    </w:p>
    <w:p w14:paraId="60F0A08C" w14:textId="77777777" w:rsidR="006B03EE" w:rsidRDefault="006B03EE" w:rsidP="006B03EE">
      <w:pPr>
        <w:rPr>
          <w:szCs w:val="21"/>
        </w:rPr>
      </w:pPr>
      <w:r>
        <w:rPr>
          <w:position w:val="-54"/>
          <w:szCs w:val="21"/>
        </w:rPr>
        <w:object w:dxaOrig="4580" w:dyaOrig="920" w14:anchorId="0F600E03">
          <v:shape id="_x0000_i1141" type="#_x0000_t75" style="width:229.3pt;height:46.35pt;mso-wrap-style:square;mso-position-horizontal-relative:page;mso-position-vertical-relative:page" o:ole="">
            <v:imagedata r:id="rId243" o:title=""/>
          </v:shape>
          <o:OLEObject Type="Embed" ProgID="Equation.DSMT4" ShapeID="_x0000_i1141" DrawAspect="Content" ObjectID="_1812400857" r:id="rId244"/>
        </w:object>
      </w:r>
      <w:r>
        <w:rPr>
          <w:position w:val="-30"/>
          <w:szCs w:val="21"/>
        </w:rPr>
        <w:object w:dxaOrig="1400" w:dyaOrig="580" w14:anchorId="730653DE">
          <v:shape id="_x0000_i1142" type="#_x0000_t75" style="width:69.95pt;height:28.9pt;mso-wrap-style:square;mso-position-horizontal-relative:page;mso-position-vertical-relative:page" o:ole="">
            <v:imagedata r:id="rId245" o:title=""/>
          </v:shape>
          <o:OLEObject Type="Embed" ProgID="Equation.DSMT4" ShapeID="_x0000_i1142" DrawAspect="Content" ObjectID="_1812400858" r:id="rId246"/>
        </w:object>
      </w:r>
    </w:p>
    <w:p w14:paraId="0A4BFA19" w14:textId="77777777" w:rsidR="006B03EE" w:rsidRDefault="006B03EE" w:rsidP="006B03EE">
      <w:pPr>
        <w:rPr>
          <w:szCs w:val="21"/>
        </w:rPr>
      </w:pPr>
      <w:r>
        <w:rPr>
          <w:rFonts w:hint="eastAsia"/>
          <w:szCs w:val="21"/>
        </w:rPr>
        <w:t>所以</w:t>
      </w:r>
      <w:r>
        <w:rPr>
          <w:rFonts w:hint="eastAsia"/>
          <w:szCs w:val="21"/>
        </w:rPr>
        <w:t xml:space="preserve"> </w:t>
      </w:r>
      <w:r>
        <w:rPr>
          <w:position w:val="-32"/>
          <w:szCs w:val="21"/>
        </w:rPr>
        <w:object w:dxaOrig="3560" w:dyaOrig="600" w14:anchorId="54CC5020">
          <v:shape id="_x0000_i1143" type="#_x0000_t75" style="width:177.95pt;height:30.1pt;mso-wrap-style:square;mso-position-horizontal-relative:page;mso-position-vertical-relative:page" o:ole="">
            <v:imagedata r:id="rId233" o:title=""/>
          </v:shape>
          <o:OLEObject Type="Embed" ProgID="Equation.DSMT4" ShapeID="_x0000_i1143" DrawAspect="Content" ObjectID="_1812400859" r:id="rId247"/>
        </w:object>
      </w:r>
      <w:r>
        <w:rPr>
          <w:position w:val="-24"/>
          <w:szCs w:val="21"/>
        </w:rPr>
        <w:object w:dxaOrig="1200" w:dyaOrig="620" w14:anchorId="3D2ACBCB">
          <v:shape id="_x0000_i1144" type="#_x0000_t75" style="width:60.2pt;height:31.3pt;mso-wrap-style:square;mso-position-horizontal-relative:page;mso-position-vertical-relative:page" o:ole="">
            <v:imagedata r:id="rId248" o:title=""/>
          </v:shape>
          <o:OLEObject Type="Embed" ProgID="Equation.DSMT4" ShapeID="_x0000_i1144" DrawAspect="Content" ObjectID="_1812400860" r:id="rId249"/>
        </w:object>
      </w:r>
    </w:p>
    <w:p w14:paraId="1FC63F64" w14:textId="77777777" w:rsidR="006B03EE" w:rsidRDefault="006B03EE" w:rsidP="006B03EE">
      <w:pPr>
        <w:spacing w:beforeLines="50" w:before="156"/>
        <w:rPr>
          <w:rFonts w:ascii="黑体" w:eastAsia="黑体" w:hAnsi="宋体"/>
        </w:rPr>
      </w:pPr>
      <w:r>
        <w:rPr>
          <w:rFonts w:ascii="黑体" w:eastAsia="黑体" w:hAnsi="宋体" w:hint="eastAsia"/>
        </w:rPr>
        <w:t>五、高斯公式</w:t>
      </w:r>
    </w:p>
    <w:p w14:paraId="137A9C8C" w14:textId="77777777" w:rsidR="00C12412" w:rsidRDefault="006B03EE" w:rsidP="006B03EE">
      <w:pPr>
        <w:spacing w:beforeLines="50" w:before="156"/>
        <w:rPr>
          <w:rFonts w:ascii="黑体" w:eastAsia="黑体" w:hAnsi="宋体"/>
        </w:rPr>
      </w:pPr>
      <w:r>
        <w:rPr>
          <w:rFonts w:ascii="黑体" w:eastAsia="黑体" w:hAnsi="宋体" w:hint="eastAsia"/>
        </w:rPr>
        <w:t>1</w:t>
      </w:r>
      <w:r w:rsidR="00C12412">
        <w:rPr>
          <w:rFonts w:ascii="黑体" w:eastAsia="黑体" w:hAnsi="宋体" w:hint="eastAsia"/>
        </w:rPr>
        <w:t>．(8分)</w:t>
      </w:r>
      <w:r w:rsidR="00C12412">
        <w:rPr>
          <w:rFonts w:hint="eastAsia"/>
        </w:rPr>
        <w:t xml:space="preserve"> </w:t>
      </w:r>
      <w:r w:rsidR="00C12412">
        <w:rPr>
          <w:rFonts w:hint="eastAsia"/>
        </w:rPr>
        <w:t>计算曲面积分</w:t>
      </w:r>
      <w:r w:rsidR="00C12412">
        <w:rPr>
          <w:position w:val="-28"/>
        </w:rPr>
        <w:object w:dxaOrig="3320" w:dyaOrig="539" w14:anchorId="2DD9015D">
          <v:shape id="对象 122" o:spid="_x0000_i1145" type="#_x0000_t75" style="width:165.85pt;height:26.85pt;mso-wrap-style:square;mso-position-horizontal-relative:page;mso-position-vertical-relative:page" o:ole="">
            <v:imagedata r:id="rId250" o:title=""/>
          </v:shape>
          <o:OLEObject Type="Embed" ProgID="Equation.DSMT4" ShapeID="对象 122" DrawAspect="Content" ObjectID="_1812400861" r:id="rId251"/>
        </w:object>
      </w:r>
      <w:r w:rsidR="00C12412">
        <w:rPr>
          <w:rFonts w:hint="eastAsia"/>
        </w:rPr>
        <w:t>，其中</w:t>
      </w:r>
      <w:r w:rsidR="00C12412">
        <w:rPr>
          <w:position w:val="-4"/>
        </w:rPr>
        <w:object w:dxaOrig="199" w:dyaOrig="239" w14:anchorId="791625B9">
          <v:shape id="对象 123" o:spid="_x0000_i1146" type="#_x0000_t75" style="width:10.05pt;height:11.8pt;mso-wrap-style:square;mso-position-horizontal-relative:page;mso-position-vertical-relative:page" o:ole="">
            <v:imagedata r:id="rId252" o:title=""/>
          </v:shape>
          <o:OLEObject Type="Embed" ProgID="Equation.DSMT4" ShapeID="对象 123" DrawAspect="Content" ObjectID="_1812400862" r:id="rId253"/>
        </w:object>
      </w:r>
      <w:r w:rsidR="00C12412">
        <w:rPr>
          <w:rFonts w:hint="eastAsia"/>
        </w:rPr>
        <w:t>为抛物面</w:t>
      </w:r>
      <w:r w:rsidR="00C12412">
        <w:rPr>
          <w:position w:val="-10"/>
        </w:rPr>
        <w:object w:dxaOrig="1898" w:dyaOrig="339" w14:anchorId="61B21B59">
          <v:shape id="对象 124" o:spid="_x0000_i1147" type="#_x0000_t75" style="width:95.3pt;height:16.8pt;mso-wrap-style:square;mso-position-horizontal-relative:page;mso-position-vertical-relative:page" o:ole="">
            <v:imagedata r:id="rId254" o:title=""/>
          </v:shape>
          <o:OLEObject Type="Embed" ProgID="Equation.DSMT4" ShapeID="对象 124" DrawAspect="Content" ObjectID="_1812400863" r:id="rId255"/>
        </w:object>
      </w:r>
      <w:r w:rsidR="00C12412">
        <w:rPr>
          <w:rFonts w:hint="eastAsia"/>
        </w:rPr>
        <w:t>，取下侧。</w:t>
      </w:r>
    </w:p>
    <w:p w14:paraId="61D469B2" w14:textId="77777777" w:rsidR="00C12412" w:rsidRDefault="00C12412" w:rsidP="00C12412">
      <w:r>
        <w:rPr>
          <w:rFonts w:hint="eastAsia"/>
          <w:b/>
        </w:rPr>
        <w:t>解法一：</w:t>
      </w:r>
      <w:r>
        <w:rPr>
          <w:position w:val="-36"/>
        </w:rPr>
        <w:object w:dxaOrig="5815" w:dyaOrig="639" w14:anchorId="08D009F7">
          <v:shape id="对象 125" o:spid="_x0000_i1148" type="#_x0000_t75" style="width:351.15pt;height:32.45pt;mso-wrap-style:square;mso-position-horizontal-relative:page;mso-position-vertical-relative:page" o:ole="">
            <v:imagedata r:id="rId256" o:title=""/>
          </v:shape>
          <o:OLEObject Type="Embed" ProgID="Equation.DSMT4" ShapeID="对象 125" DrawAspect="Content" ObjectID="_1812400864" r:id="rId257"/>
        </w:object>
      </w:r>
      <w:r>
        <w:rPr>
          <w:rFonts w:hint="eastAsia"/>
        </w:rPr>
        <w:t>，</w:t>
      </w:r>
    </w:p>
    <w:p w14:paraId="2CE7AC67" w14:textId="77777777" w:rsidR="00C12412" w:rsidRDefault="00C12412" w:rsidP="00C12412">
      <w:pPr>
        <w:ind w:firstLineChars="200" w:firstLine="420"/>
      </w:pPr>
      <w:r>
        <w:rPr>
          <w:rFonts w:hint="eastAsia"/>
        </w:rPr>
        <w:t>同理</w:t>
      </w:r>
      <w:r>
        <w:rPr>
          <w:rFonts w:hint="eastAsia"/>
        </w:rPr>
        <w:t xml:space="preserve"> </w:t>
      </w:r>
      <w:r>
        <w:rPr>
          <w:position w:val="-32"/>
        </w:rPr>
        <w:object w:dxaOrig="1320" w:dyaOrig="599" w14:anchorId="301AFA09">
          <v:shape id="对象 126" o:spid="_x0000_i1149" type="#_x0000_t75" style="width:74.05pt;height:30.1pt;mso-wrap-style:square;mso-position-horizontal-relative:page;mso-position-vertical-relative:page" o:ole="">
            <v:imagedata r:id="rId258" o:title=""/>
          </v:shape>
          <o:OLEObject Type="Embed" ProgID="Equation.DSMT4" ShapeID="对象 126" DrawAspect="Content" ObjectID="_1812400865" r:id="rId259"/>
        </w:object>
      </w:r>
    </w:p>
    <w:p w14:paraId="4ECDC3FC" w14:textId="77777777" w:rsidR="00C12412" w:rsidRDefault="00C12412" w:rsidP="00C12412">
      <w:pPr>
        <w:ind w:firstLineChars="200" w:firstLine="420"/>
      </w:pPr>
      <w:r>
        <w:rPr>
          <w:position w:val="-36"/>
        </w:rPr>
        <w:object w:dxaOrig="6220" w:dyaOrig="699" w14:anchorId="15F6F2AE">
          <v:shape id="对象 127" o:spid="_x0000_i1150" type="#_x0000_t75" style="width:293.6pt;height:32.45pt;mso-wrap-style:square;mso-position-horizontal-relative:page;mso-position-vertical-relative:page" o:ole="">
            <v:imagedata r:id="rId260" o:title=""/>
          </v:shape>
          <o:OLEObject Type="Embed" ProgID="Equation.DSMT4" ShapeID="对象 127" DrawAspect="Content" ObjectID="_1812400866" r:id="rId261"/>
        </w:object>
      </w:r>
    </w:p>
    <w:p w14:paraId="46E468D9" w14:textId="77777777" w:rsidR="00C12412" w:rsidRDefault="00C12412" w:rsidP="00C12412">
      <w:pPr>
        <w:ind w:firstLineChars="210" w:firstLine="441"/>
      </w:pPr>
      <w:r>
        <w:rPr>
          <w:position w:val="-36"/>
        </w:rPr>
        <w:object w:dxaOrig="4160" w:dyaOrig="740" w14:anchorId="3DC8B4A9">
          <v:shape id="对象 128" o:spid="_x0000_i1151" type="#_x0000_t75" style="width:221.6pt;height:37.5pt;mso-wrap-style:square;mso-position-horizontal-relative:page;mso-position-vertical-relative:page" o:ole="">
            <v:imagedata r:id="rId262" o:title=""/>
          </v:shape>
          <o:OLEObject Type="Embed" ProgID="Equation.3" ShapeID="对象 128" DrawAspect="Content" ObjectID="_1812400867" r:id="rId263"/>
        </w:objec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3971F8E" w14:textId="77777777" w:rsidR="00C12412" w:rsidRDefault="00C12412" w:rsidP="00C12412">
      <w:r>
        <w:rPr>
          <w:rFonts w:hint="eastAsia"/>
          <w:b/>
        </w:rPr>
        <w:t>解法二：</w: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7C77AC1" wp14:editId="1ABD2345">
                <wp:simplePos x="0" y="0"/>
                <wp:positionH relativeFrom="column">
                  <wp:posOffset>4457700</wp:posOffset>
                </wp:positionH>
                <wp:positionV relativeFrom="paragraph">
                  <wp:posOffset>198120</wp:posOffset>
                </wp:positionV>
                <wp:extent cx="1371600" cy="1390650"/>
                <wp:effectExtent l="39370" t="8890" r="17780" b="10160"/>
                <wp:wrapNone/>
                <wp:docPr id="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1600" cy="1390650"/>
                          <a:chOff x="0" y="0"/>
                          <a:chExt cx="2160" cy="2190"/>
                        </a:xfrm>
                      </wpg:grpSpPr>
                      <wps:wsp>
                        <wps:cNvPr id="3" name="直线 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40" y="624"/>
                            <a:ext cx="180" cy="156"/>
                          </a:xfrm>
                          <a:prstGeom prst="line">
                            <a:avLst/>
                          </a:prstGeom>
                          <a:noFill/>
                          <a:ln w="0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直线 4"/>
                        <wps:cNvCnPr>
                          <a:cxnSpLocks noChangeShapeType="1"/>
                        </wps:cNvCnPr>
                        <wps:spPr bwMode="auto">
                          <a:xfrm flipV="1">
                            <a:off x="1260" y="624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" name="组合 5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160" cy="2190"/>
                            <a:chOff x="0" y="0"/>
                            <a:chExt cx="2160" cy="2190"/>
                          </a:xfrm>
                        </wpg:grpSpPr>
                        <wps:wsp>
                          <wps:cNvPr id="6" name="矩形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" y="1872"/>
                              <a:ext cx="360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mpd="sng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B5EF54" w14:textId="77777777" w:rsidR="00D22EEB" w:rsidRDefault="00D22EEB" w:rsidP="00C12412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282C76A" wp14:editId="6E28DA3D">
                                      <wp:extent cx="215900" cy="190500"/>
                                      <wp:effectExtent l="0" t="0" r="0" b="0"/>
                                      <wp:docPr id="20" name="图片 2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图片 12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6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15900" cy="190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7AB636C" w14:textId="77777777" w:rsidR="00D22EEB" w:rsidRDefault="00D22EEB" w:rsidP="00C12412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04940DD" wp14:editId="054A1BA8">
                                      <wp:extent cx="215900" cy="190500"/>
                                      <wp:effectExtent l="0" t="0" r="0" b="0"/>
                                      <wp:docPr id="19" name="图片 1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图片 13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6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15900" cy="190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" name="矩形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1560"/>
                              <a:ext cx="360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mpd="sng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A7877A" w14:textId="77777777" w:rsidR="00D22EEB" w:rsidRDefault="00D22EEB" w:rsidP="00C12412">
                                <w:r>
                                  <w:rPr>
                                    <w:rFonts w:hint="eastAsia"/>
                                  </w:rPr>
                                  <w:t>y</w:t>
                                </w:r>
                                <w:r>
                                  <w:rPr>
                                    <w:position w:val="-8"/>
                                  </w:rPr>
                                  <w:object w:dxaOrig="359" w:dyaOrig="299" w14:anchorId="0713A672">
                                    <v:shape id="对象 131" o:spid="_x0000_i1153" type="#_x0000_t75" style="width:16.8pt;height:14.45pt;mso-wrap-style:square;mso-position-horizontal-relative:page;mso-position-vertical-relative:page" o:ole="">
                                      <v:imagedata r:id="rId265" o:title=""/>
                                    </v:shape>
                                    <o:OLEObject Type="Embed" ProgID="Equation.3" ShapeID="对象 131" DrawAspect="Content" ObjectID="_1812400977" r:id="rId266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" name="椭圆 8" descr="白色大理石"/>
                          <wps:cNvSpPr>
                            <a:spLocks noChangeArrowheads="1"/>
                          </wps:cNvSpPr>
                          <wps:spPr bwMode="auto">
                            <a:xfrm>
                              <a:off x="420" y="780"/>
                              <a:ext cx="990" cy="159"/>
                            </a:xfrm>
                            <a:prstGeom prst="ellipse">
                              <a:avLst/>
                            </a:prstGeom>
                            <a:blipFill dpi="0" rotWithShape="0">
                              <a:blip r:embed="rId267"/>
                              <a:srcRect/>
                              <a:tile tx="0" ty="0" sx="100000" sy="100000" flip="none" algn="tl"/>
                            </a:blipFill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直线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0" y="1560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直线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00" y="156"/>
                              <a:ext cx="0" cy="1404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直线 1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1560"/>
                              <a:ext cx="900" cy="468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矩形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" y="312"/>
                              <a:ext cx="360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mpd="sng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9AB503" w14:textId="77777777" w:rsidR="00D22EEB" w:rsidRDefault="00D22EEB" w:rsidP="00C12412">
                                <w:r>
                                  <w:rPr>
                                    <w:rFonts w:hint="eastAsia"/>
                                  </w:rPr>
                                  <w:t>∑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" name="矩形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440" y="936"/>
                              <a:ext cx="360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mpd="sng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45E885" w14:textId="77777777" w:rsidR="00D22EEB" w:rsidRDefault="00D22EEB" w:rsidP="00C12412">
                                <w:r>
                                  <w:rPr>
                                    <w:rFonts w:hint="eastAsia"/>
                                  </w:rPr>
                                  <w:t>∑</w:t>
                                </w:r>
                                <w:r>
                                  <w:rPr>
                                    <w:position w:val="-8"/>
                                  </w:rPr>
                                  <w:object w:dxaOrig="359" w:dyaOrig="299" w14:anchorId="17E50F8D">
                                    <v:shape id="对象 132" o:spid="_x0000_i1155" type="#_x0000_t75" style="width:16.8pt;height:14.45pt;mso-wrap-style:square;mso-position-horizontal-relative:page;mso-position-vertical-relative:page" o:ole="">
                                      <v:imagedata r:id="rId265" o:title=""/>
                                    </v:shape>
                                    <o:OLEObject Type="Embed" ProgID="Equation.3" ShapeID="对象 132" DrawAspect="Content" ObjectID="_1812400978" r:id="rId268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" name="矩形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900" y="0"/>
                              <a:ext cx="360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mpd="sng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AC8735" w14:textId="77777777" w:rsidR="00D22EEB" w:rsidRDefault="00D22EEB" w:rsidP="00C12412">
                                <w:r>
                                  <w:rPr>
                                    <w:rFonts w:hint="eastAsia"/>
                                  </w:rPr>
                                  <w:t>z</w:t>
                                </w:r>
                                <w:r>
                                  <w:rPr>
                                    <w:position w:val="-8"/>
                                  </w:rPr>
                                  <w:object w:dxaOrig="359" w:dyaOrig="299" w14:anchorId="4992472C">
                                    <v:shape id="对象 133" o:spid="_x0000_i1157" type="#_x0000_t75" style="width:16.8pt;height:14.45pt;mso-wrap-style:square;mso-position-horizontal-relative:page;mso-position-vertical-relative:page" o:ole="">
                                      <v:imagedata r:id="rId265" o:title=""/>
                                    </v:shape>
                                    <o:OLEObject Type="Embed" ProgID="Equation.3" ShapeID="对象 133" DrawAspect="Content" ObjectID="_1812400979" r:id="rId269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" name="矩形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" y="1716"/>
                              <a:ext cx="360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mpd="sng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EACD10" w14:textId="77777777" w:rsidR="00D22EEB" w:rsidRDefault="00D22EEB" w:rsidP="00C12412">
                                <w:r>
                                  <w:rPr>
                                    <w:rFonts w:hint="eastAsia"/>
                                  </w:rPr>
                                  <w:t>0</w:t>
                                </w:r>
                                <w:r>
                                  <w:rPr>
                                    <w:position w:val="-8"/>
                                  </w:rPr>
                                  <w:object w:dxaOrig="359" w:dyaOrig="299" w14:anchorId="0BC1509C">
                                    <v:shape id="对象 134" o:spid="_x0000_i1159" type="#_x0000_t75" style="width:16.8pt;height:14.45pt;mso-wrap-style:square;mso-position-horizontal-relative:page;mso-position-vertical-relative:page" o:ole="">
                                      <v:imagedata r:id="rId265" o:title=""/>
                                    </v:shape>
                                    <o:OLEObject Type="Embed" ProgID="Equation.3" ShapeID="对象 134" DrawAspect="Content" ObjectID="_1812400980" r:id="rId270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" name="矩形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260" y="312"/>
                              <a:ext cx="360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mpd="sng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E8CE66" w14:textId="77777777" w:rsidR="00D22EEB" w:rsidRDefault="00D22EEB" w:rsidP="00C12412">
                                <w:r>
                                  <w:rPr>
                                    <w:rFonts w:hint="eastAsia"/>
                                  </w:rPr>
                                  <w:t>n</w:t>
                                </w:r>
                              </w:p>
                              <w:p w14:paraId="1843076F" w14:textId="77777777" w:rsidR="00D22EEB" w:rsidRDefault="00D22EEB" w:rsidP="00C12412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23E1A2F" wp14:editId="737F48AD">
                                      <wp:extent cx="215900" cy="190500"/>
                                      <wp:effectExtent l="0" t="0" r="0" b="0"/>
                                      <wp:docPr id="21" name="图片 2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图片 13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6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15900" cy="190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" name="直线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60" y="402"/>
                              <a:ext cx="180" cy="0"/>
                            </a:xfrm>
                            <a:prstGeom prst="line">
                              <a:avLst/>
                            </a:prstGeom>
                            <a:noFill/>
                            <a:ln w="317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未知"/>
                          <wps:cNvSpPr>
                            <a:spLocks/>
                          </wps:cNvSpPr>
                          <wps:spPr bwMode="auto">
                            <a:xfrm>
                              <a:off x="360" y="780"/>
                              <a:ext cx="1080" cy="780"/>
                            </a:xfrm>
                            <a:custGeom>
                              <a:avLst/>
                              <a:gdLst>
                                <a:gd name="T0" fmla="*/ 0 w 1080"/>
                                <a:gd name="T1" fmla="*/ 0 h 780"/>
                                <a:gd name="T2" fmla="*/ 540 w 1080"/>
                                <a:gd name="T3" fmla="*/ 780 h 780"/>
                                <a:gd name="T4" fmla="*/ 1080 w 1080"/>
                                <a:gd name="T5" fmla="*/ 0 h 7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80" h="780">
                                  <a:moveTo>
                                    <a:pt x="0" y="0"/>
                                  </a:moveTo>
                                  <a:cubicBezTo>
                                    <a:pt x="180" y="390"/>
                                    <a:pt x="360" y="780"/>
                                    <a:pt x="540" y="780"/>
                                  </a:cubicBezTo>
                                  <a:cubicBezTo>
                                    <a:pt x="720" y="780"/>
                                    <a:pt x="900" y="390"/>
                                    <a:pt x="1080" y="0"/>
                                  </a:cubicBezTo>
                                </a:path>
                              </a:pathLst>
                            </a:cu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C77AC1" id="组合 2" o:spid="_x0000_s1026" style="position:absolute;left:0;text-align:left;margin-left:351pt;margin-top:15.6pt;width:108pt;height:109.5pt;z-index:251660288" coordsize="2160,21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">
                <v:line id="直线 3" o:spid="_x0000_s1027" style="position:absolute;flip:x y;visibility:visible;mso-wrap-style:square" from="540,624" to="720,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" strokeweight="0">
                  <v:stroke endarrow="block" endarrowwidth="narrow" endarrowlength="short"/>
                </v:line>
                <v:line id="直线 4" o:spid="_x0000_s1028" style="position:absolute;flip:y;visibility:visible;mso-wrap-style:square" from="1260,624" to="1260,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">
                  <v:stroke endarrow="block"/>
                </v:line>
                <v:group id="组合 5" o:spid="_x0000_s1029" style="position:absolute;width:2160;height:2190" coordsize="2160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矩形 6" o:spid="_x0000_s1030" style="position:absolute;left:180;top:1872;width:360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" strokecolor="white">
                    <v:textbox inset="0,0,0,0">
                      <w:txbxContent>
                        <w:p w14:paraId="6DB5EF54" w14:textId="77777777" w:rsidR="00D22EEB" w:rsidRDefault="00D22EEB" w:rsidP="00C1241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282C76A" wp14:editId="6E28DA3D">
                                <wp:extent cx="215900" cy="190500"/>
                                <wp:effectExtent l="0" t="0" r="0" b="0"/>
                                <wp:docPr id="20" name="图片 2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图片 12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6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5900" cy="190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7AB636C" w14:textId="77777777" w:rsidR="00D22EEB" w:rsidRDefault="00D22EEB" w:rsidP="00C1241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04940DD" wp14:editId="054A1BA8">
                                <wp:extent cx="215900" cy="190500"/>
                                <wp:effectExtent l="0" t="0" r="0" b="0"/>
                                <wp:docPr id="19" name="图片 1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图片 13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6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5900" cy="190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7" o:spid="_x0000_s1031" style="position:absolute;left:1800;top:1560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" strokecolor="white">
                    <v:textbox inset="0,0,0,0">
                      <w:txbxContent>
                        <w:p w14:paraId="21A7877A" w14:textId="77777777" w:rsidR="00D22EEB" w:rsidRDefault="00D22EEB" w:rsidP="00C12412">
                          <w:r>
                            <w:rPr>
                              <w:rFonts w:hint="eastAsia"/>
                            </w:rPr>
                            <w:t>y</w:t>
                          </w:r>
                          <w:r>
                            <w:rPr>
                              <w:position w:val="-8"/>
                            </w:rPr>
                            <w:object w:dxaOrig="359" w:dyaOrig="299" w14:anchorId="0713A672">
                              <v:shape id="对象 131" o:spid="_x0000_i1153" type="#_x0000_t75" style="width:16.8pt;height:14.45pt;mso-wrap-style:square;mso-position-horizontal-relative:page;mso-position-vertical-relative:page" o:ole="">
                                <v:imagedata r:id="rId265" o:title=""/>
                              </v:shape>
                              <o:OLEObject Type="Embed" ProgID="Equation.3" ShapeID="对象 131" DrawAspect="Content" ObjectID="_1812400977" r:id="rId271"/>
                            </w:object>
                          </w:r>
                        </w:p>
                      </w:txbxContent>
                    </v:textbox>
                  </v:rect>
                  <v:oval id="椭圆 8" o:spid="_x0000_s1032" alt="白色大理石" style="position:absolute;left:420;top:780;width:990;height: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">
                    <v:fill r:id="rId272" o:title="白色大理石" recolor="t" type="tile"/>
                  </v:oval>
                  <v:line id="直线 9" o:spid="_x0000_s1033" style="position:absolute;visibility:visible;mso-wrap-style:square" from="900,1560" to="2160,1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">
                    <v:stroke endarrow="block"/>
                  </v:line>
                  <v:line id="直线 10" o:spid="_x0000_s1034" style="position:absolute;flip:y;visibility:visible;mso-wrap-style:square" from="900,156" to="900,1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">
                    <v:stroke endarrow="block"/>
                  </v:line>
                  <v:line id="直线 11" o:spid="_x0000_s1035" style="position:absolute;flip:x;visibility:visible;mso-wrap-style:square" from="0,1560" to="900,2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">
                    <v:stroke endarrow="block"/>
                  </v:line>
                  <v:rect id="矩形 12" o:spid="_x0000_s1036" style="position:absolute;left:180;top:312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" strokecolor="white">
                    <v:textbox inset="0,0,0,0">
                      <w:txbxContent>
                        <w:p w14:paraId="629AB503" w14:textId="77777777" w:rsidR="00D22EEB" w:rsidRDefault="00D22EEB" w:rsidP="00C12412">
                          <w:r>
                            <w:rPr>
                              <w:rFonts w:hint="eastAsia"/>
                            </w:rPr>
                            <w:t>∑</w:t>
                          </w:r>
                          <w:r>
                            <w:rPr>
                              <w:rFonts w:hint="eastAsia"/>
                              <w:sz w:val="1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矩形 13" o:spid="_x0000_s1037" style="position:absolute;left:1440;top:936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" strokecolor="white">
                    <v:textbox inset="0,0,0,0">
                      <w:txbxContent>
                        <w:p w14:paraId="1A45E885" w14:textId="77777777" w:rsidR="00D22EEB" w:rsidRDefault="00D22EEB" w:rsidP="00C12412">
                          <w:r>
                            <w:rPr>
                              <w:rFonts w:hint="eastAsia"/>
                            </w:rPr>
                            <w:t>∑</w:t>
                          </w:r>
                          <w:r>
                            <w:rPr>
                              <w:position w:val="-8"/>
                            </w:rPr>
                            <w:object w:dxaOrig="359" w:dyaOrig="299" w14:anchorId="17E50F8D">
                              <v:shape id="对象 132" o:spid="_x0000_i1155" type="#_x0000_t75" style="width:16.8pt;height:14.45pt;mso-wrap-style:square;mso-position-horizontal-relative:page;mso-position-vertical-relative:page" o:ole="">
                                <v:imagedata r:id="rId265" o:title=""/>
                              </v:shape>
                              <o:OLEObject Type="Embed" ProgID="Equation.3" ShapeID="对象 132" DrawAspect="Content" ObjectID="_1812400978" r:id="rId273"/>
                            </w:object>
                          </w:r>
                        </w:p>
                      </w:txbxContent>
                    </v:textbox>
                  </v:rect>
                  <v:rect id="矩形 14" o:spid="_x0000_s1038" style="position:absolute;left:900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" strokecolor="white">
                    <v:textbox inset="0,0,0,0">
                      <w:txbxContent>
                        <w:p w14:paraId="22AC8735" w14:textId="77777777" w:rsidR="00D22EEB" w:rsidRDefault="00D22EEB" w:rsidP="00C12412">
                          <w:r>
                            <w:rPr>
                              <w:rFonts w:hint="eastAsia"/>
                            </w:rPr>
                            <w:t>z</w:t>
                          </w:r>
                          <w:r>
                            <w:rPr>
                              <w:position w:val="-8"/>
                            </w:rPr>
                            <w:object w:dxaOrig="359" w:dyaOrig="299" w14:anchorId="4992472C">
                              <v:shape id="对象 133" o:spid="_x0000_i1157" type="#_x0000_t75" style="width:16.8pt;height:14.45pt;mso-wrap-style:square;mso-position-horizontal-relative:page;mso-position-vertical-relative:page" o:ole="">
                                <v:imagedata r:id="rId265" o:title=""/>
                              </v:shape>
                              <o:OLEObject Type="Embed" ProgID="Equation.3" ShapeID="对象 133" DrawAspect="Content" ObjectID="_1812400979" r:id="rId274"/>
                            </w:object>
                          </w:r>
                        </w:p>
                      </w:txbxContent>
                    </v:textbox>
                  </v:rect>
                  <v:rect id="矩形 15" o:spid="_x0000_s1039" style="position:absolute;left:720;top:1716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" strokecolor="white">
                    <v:textbox inset="0,0,0,0">
                      <w:txbxContent>
                        <w:p w14:paraId="53EACD10" w14:textId="77777777" w:rsidR="00D22EEB" w:rsidRDefault="00D22EEB" w:rsidP="00C12412">
                          <w:r>
                            <w:rPr>
                              <w:rFonts w:hint="eastAsia"/>
                            </w:rPr>
                            <w:t>0</w:t>
                          </w:r>
                          <w:r>
                            <w:rPr>
                              <w:position w:val="-8"/>
                            </w:rPr>
                            <w:object w:dxaOrig="359" w:dyaOrig="299" w14:anchorId="0BC1509C">
                              <v:shape id="对象 134" o:spid="_x0000_i1159" type="#_x0000_t75" style="width:16.8pt;height:14.45pt;mso-wrap-style:square;mso-position-horizontal-relative:page;mso-position-vertical-relative:page" o:ole="">
                                <v:imagedata r:id="rId265" o:title=""/>
                              </v:shape>
                              <o:OLEObject Type="Embed" ProgID="Equation.3" ShapeID="对象 134" DrawAspect="Content" ObjectID="_1812400980" r:id="rId275"/>
                            </w:object>
                          </w:r>
                        </w:p>
                      </w:txbxContent>
                    </v:textbox>
                  </v:rect>
                  <v:rect id="矩形 16" o:spid="_x0000_s1040" style="position:absolute;left:1260;top:312;width:360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" strokecolor="white">
                    <v:textbox inset="0,0,0,0">
                      <w:txbxContent>
                        <w:p w14:paraId="62E8CE66" w14:textId="77777777" w:rsidR="00D22EEB" w:rsidRDefault="00D22EEB" w:rsidP="00C12412"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  <w:p w14:paraId="1843076F" w14:textId="77777777" w:rsidR="00D22EEB" w:rsidRDefault="00D22EEB" w:rsidP="00C1241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23E1A2F" wp14:editId="737F48AD">
                                <wp:extent cx="215900" cy="190500"/>
                                <wp:effectExtent l="0" t="0" r="0" b="0"/>
                                <wp:docPr id="21" name="图片 2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图片 13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6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5900" cy="190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line id="直线 17" o:spid="_x0000_s1041" style="position:absolute;visibility:visible;mso-wrap-style:square" from="1260,402" to="1440,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" strokeweight=".25pt">
                    <v:stroke endarrow="block" endarrowwidth="narrow" endarrowlength="short"/>
                  </v:line>
                  <v:shape id="未知" o:spid="_x0000_s1042" style="position:absolute;left:360;top:780;width:1080;height:780;visibility:visible;mso-wrap-style:square;v-text-anchor:top" coordsize="1080,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" path="m,c180,390,360,780,540,780,720,780,900,390,1080,e" filled="f">
                    <v:path arrowok="t" o:connecttype="custom" o:connectlocs="0,0;540,780;1080,0" o:connectangles="0,0,0"/>
                  </v:shape>
                </v:group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FEC9C8" wp14:editId="1D8FF4F2">
                <wp:simplePos x="0" y="0"/>
                <wp:positionH relativeFrom="column">
                  <wp:posOffset>4114800</wp:posOffset>
                </wp:positionH>
                <wp:positionV relativeFrom="paragraph">
                  <wp:posOffset>299085</wp:posOffset>
                </wp:positionV>
                <wp:extent cx="114300" cy="0"/>
                <wp:effectExtent l="10795" t="43180" r="17780" b="42545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317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C9F426"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23.55pt" to="333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" strokeweight=".25pt">
                <v:stroke endarrow="block" endarrowwidth="narrow" endarrowlength="short"/>
              </v:line>
            </w:pict>
          </mc:Fallback>
        </mc:AlternateContent>
      </w:r>
      <w:r>
        <w:rPr>
          <w:rFonts w:hint="eastAsia"/>
        </w:rPr>
        <w:t xml:space="preserve">    </w:t>
      </w:r>
      <w:r>
        <w:rPr>
          <w:rFonts w:hint="eastAsia"/>
        </w:rPr>
        <w:t>补∑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：</w:t>
      </w:r>
      <w:r>
        <w:rPr>
          <w:position w:val="-10"/>
        </w:rPr>
        <w:object w:dxaOrig="1780" w:dyaOrig="359" w14:anchorId="36B4A1FC">
          <v:shape id="对象 136" o:spid="_x0000_i1160" type="#_x0000_t75" style="width:88.8pt;height:18pt;mso-wrap-style:square;mso-position-horizontal-relative:page;mso-position-vertical-relative:page" o:ole="">
            <v:imagedata r:id="rId276" o:title=""/>
          </v:shape>
          <o:OLEObject Type="Embed" ProgID="Equation.DSMT4" ShapeID="对象 136" DrawAspect="Content" ObjectID="_1812400868" r:id="rId277"/>
        </w:object>
      </w:r>
      <w:r>
        <w:rPr>
          <w:rFonts w:hint="eastAsia"/>
        </w:rPr>
        <w:t>，取上侧，</w:t>
      </w:r>
      <w:r>
        <w:rPr>
          <w:rFonts w:hint="eastAsia"/>
        </w:rPr>
        <w:t xml:space="preserve"> </w:t>
      </w:r>
    </w:p>
    <w:p w14:paraId="17A25272" w14:textId="77777777" w:rsidR="00C12412" w:rsidRDefault="00C12412" w:rsidP="00C12412">
      <w:pPr>
        <w:ind w:firstLineChars="100" w:firstLine="210"/>
      </w:pPr>
      <w:r>
        <w:rPr>
          <w:position w:val="-34"/>
        </w:rPr>
        <w:object w:dxaOrig="1380" w:dyaOrig="619" w14:anchorId="4AB7119E">
          <v:shape id="对象 137" o:spid="_x0000_i1161" type="#_x0000_t75" style="width:98.85pt;height:30.7pt;mso-wrap-style:square;mso-position-horizontal-relative:page;mso-position-vertical-relative:page" o:ole="">
            <v:imagedata r:id="rId278" o:title=""/>
          </v:shape>
          <o:OLEObject Type="Embed" ProgID="Equation.3" ShapeID="对象 137" DrawAspect="Content" ObjectID="_1812400869" r:id="rId279"/>
        </w:object>
      </w:r>
      <w:r>
        <w:rPr>
          <w:rFonts w:hint="eastAsia"/>
        </w:rPr>
        <w:t xml:space="preserve">   </w:t>
      </w:r>
    </w:p>
    <w:p w14:paraId="49419A4F" w14:textId="77777777" w:rsidR="00C12412" w:rsidRDefault="00C12412" w:rsidP="00C12412">
      <w:pPr>
        <w:ind w:firstLineChars="100" w:firstLine="210"/>
      </w:pPr>
      <w:r>
        <w:rPr>
          <w:rFonts w:hint="eastAsia"/>
        </w:rPr>
        <w:t>而</w:t>
      </w:r>
      <w:r>
        <w:rPr>
          <w:rFonts w:hint="eastAsia"/>
        </w:rPr>
        <w:t xml:space="preserve"> </w:t>
      </w:r>
      <w:r>
        <w:rPr>
          <w:position w:val="-34"/>
        </w:rPr>
        <w:object w:dxaOrig="3420" w:dyaOrig="619" w14:anchorId="6C2BC8C4">
          <v:shape id="对象 138" o:spid="_x0000_i1162" type="#_x0000_t75" style="width:204.8pt;height:30.7pt;mso-wrap-style:square;mso-position-horizontal-relative:page;mso-position-vertical-relative:page" o:ole="">
            <v:imagedata r:id="rId280" o:title=""/>
          </v:shape>
          <o:OLEObject Type="Embed" ProgID="Equation.DSMT4" ShapeID="对象 138" DrawAspect="Content" ObjectID="_1812400870" r:id="rId281"/>
        </w:object>
      </w:r>
      <w:r>
        <w:rPr>
          <w:rFonts w:hint="eastAsia"/>
        </w:rPr>
        <w:t>，</w:t>
      </w:r>
    </w:p>
    <w:p w14:paraId="74C999B2" w14:textId="77777777" w:rsidR="00C12412" w:rsidRDefault="00C12412" w:rsidP="00C12412">
      <w:pPr>
        <w:ind w:firstLineChars="400" w:firstLine="840"/>
      </w:pPr>
      <w:r>
        <w:rPr>
          <w:position w:val="-36"/>
        </w:rPr>
        <w:object w:dxaOrig="3522" w:dyaOrig="739" w14:anchorId="66C1F665">
          <v:shape id="对象 139" o:spid="_x0000_i1163" type="#_x0000_t75" style="width:213.35pt;height:41.9pt;mso-wrap-style:square;mso-position-horizontal-relative:page;mso-position-vertical-relative:page" o:ole="">
            <v:imagedata r:id="rId282" o:title=""/>
          </v:shape>
          <o:OLEObject Type="Embed" ProgID="Equation.3" ShapeID="对象 139" DrawAspect="Content" ObjectID="_1812400871" r:id="rId283"/>
        </w:object>
      </w:r>
      <w:r>
        <w:rPr>
          <w:rFonts w:hint="eastAsia"/>
        </w:rPr>
        <w:t>，</w:t>
      </w:r>
    </w:p>
    <w:p w14:paraId="751A2910" w14:textId="77777777" w:rsidR="00C12412" w:rsidRDefault="00C12412" w:rsidP="00C12412">
      <w:pPr>
        <w:ind w:firstLineChars="200" w:firstLine="420"/>
      </w:pPr>
      <w:r>
        <w:rPr>
          <w:rFonts w:hint="eastAsia"/>
        </w:rPr>
        <w:t>在∑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上</w:t>
      </w:r>
      <w:r>
        <w:rPr>
          <w:position w:val="-10"/>
        </w:rPr>
        <w:object w:dxaOrig="1640" w:dyaOrig="299" w14:anchorId="3A166FD0">
          <v:shape id="对象 140" o:spid="_x0000_i1164" type="#_x0000_t75" style="width:82.05pt;height:15.05pt;mso-wrap-style:square;mso-position-horizontal-relative:page;mso-position-vertical-relative:page" o:ole="">
            <v:imagedata r:id="rId284" o:title=""/>
          </v:shape>
          <o:OLEObject Type="Embed" ProgID="Equation.DSMT4" ShapeID="对象 140" DrawAspect="Content" ObjectID="_1812400872" r:id="rId285"/>
        </w:object>
      </w:r>
      <w:r>
        <w:rPr>
          <w:rFonts w:hint="eastAsia"/>
        </w:rPr>
        <w:t>，所以</w:t>
      </w:r>
    </w:p>
    <w:p w14:paraId="07A63E22" w14:textId="77777777" w:rsidR="00C12412" w:rsidRDefault="00C12412" w:rsidP="00C12412">
      <w:pPr>
        <w:ind w:firstLineChars="200" w:firstLine="420"/>
      </w:pPr>
      <w:r>
        <w:rPr>
          <w:position w:val="-36"/>
        </w:rPr>
        <w:object w:dxaOrig="6094" w:dyaOrig="639" w14:anchorId="09CC405A">
          <v:shape id="对象 141" o:spid="_x0000_i1165" type="#_x0000_t75" style="width:339.35pt;height:31.85pt;mso-wrap-style:square;mso-position-horizontal-relative:page;mso-position-vertical-relative:page" o:ole="">
            <v:imagedata r:id="rId286" o:title=""/>
          </v:shape>
          <o:OLEObject Type="Embed" ProgID="Equation.DSMT4" ShapeID="对象 141" DrawAspect="Content" ObjectID="_1812400873" r:id="rId287"/>
        </w:object>
      </w:r>
      <w:r>
        <w:rPr>
          <w:rFonts w:hint="eastAsia"/>
        </w:rPr>
        <w:t>。</w:t>
      </w:r>
    </w:p>
    <w:p w14:paraId="0FAA4072" w14:textId="77777777" w:rsidR="00C12412" w:rsidRDefault="00C12412" w:rsidP="00C12412">
      <w:pPr>
        <w:ind w:firstLineChars="100" w:firstLine="210"/>
      </w:pPr>
      <w:r>
        <w:rPr>
          <w:rFonts w:hint="eastAsia"/>
        </w:rPr>
        <w:t xml:space="preserve">∴　</w:t>
      </w:r>
      <w:r>
        <w:rPr>
          <w:position w:val="-24"/>
        </w:rPr>
        <w:object w:dxaOrig="1940" w:dyaOrig="619" w14:anchorId="7BCD829A">
          <v:shape id="对象 142" o:spid="_x0000_i1166" type="#_x0000_t75" style="width:112.7pt;height:30.7pt;mso-wrap-style:square;mso-position-horizontal-relative:page;mso-position-vertical-relative:page" o:ole="">
            <v:imagedata r:id="rId288" o:title=""/>
          </v:shape>
          <o:OLEObject Type="Embed" ProgID="Equation.3" ShapeID="对象 142" DrawAspect="Content" ObjectID="_1812400874" r:id="rId289"/>
        </w:object>
      </w:r>
      <w:r>
        <w:rPr>
          <w:rFonts w:hint="eastAsia"/>
        </w:rPr>
        <w:t>。</w:t>
      </w:r>
    </w:p>
    <w:p w14:paraId="117721B2" w14:textId="77777777" w:rsidR="006B03EE" w:rsidRDefault="006B03EE" w:rsidP="00C12412">
      <w:pPr>
        <w:ind w:firstLineChars="100" w:firstLine="210"/>
      </w:pPr>
    </w:p>
    <w:p w14:paraId="225459B2" w14:textId="77777777" w:rsidR="006B03EE" w:rsidRDefault="006B03EE" w:rsidP="006B03EE">
      <w:pPr>
        <w:spacing w:beforeLines="50" w:before="156"/>
        <w:rPr>
          <w:rFonts w:ascii="宋体" w:hAnsi="宋体"/>
        </w:rPr>
      </w:pPr>
      <w:r>
        <w:rPr>
          <w:rFonts w:ascii="黑体" w:eastAsia="黑体" w:hAnsi="宋体" w:hint="eastAsia"/>
        </w:rPr>
        <w:t>2．</w:t>
      </w:r>
      <w:r w:rsidRPr="00294063">
        <w:rPr>
          <w:rFonts w:ascii="黑体" w:eastAsia="黑体" w:hAnsi="宋体" w:hint="eastAsia"/>
        </w:rPr>
        <w:t>(8分)</w:t>
      </w:r>
      <w:r w:rsidRPr="001D3341">
        <w:rPr>
          <w:rFonts w:ascii="宋体" w:hAnsi="宋体" w:hint="eastAsia"/>
        </w:rPr>
        <w:t>试求向量场</w:t>
      </w:r>
      <w:r w:rsidRPr="001D3341">
        <w:rPr>
          <w:rFonts w:ascii="宋体" w:hAnsi="宋体"/>
          <w:position w:val="-10"/>
        </w:rPr>
        <w:object w:dxaOrig="1939" w:dyaOrig="400" w14:anchorId="161839D8">
          <v:shape id="_x0000_i1167" type="#_x0000_t75" style="width:97.1pt;height:20.05pt" o:ole="">
            <v:imagedata r:id="rId290" o:title=""/>
          </v:shape>
          <o:OLEObject Type="Embed" ProgID="Equation.DSMT4" ShapeID="_x0000_i1167" DrawAspect="Content" ObjectID="_1812400875" r:id="rId291"/>
        </w:object>
      </w:r>
      <w:r w:rsidRPr="001D3341">
        <w:rPr>
          <w:rFonts w:ascii="宋体" w:hAnsi="宋体" w:hint="eastAsia"/>
        </w:rPr>
        <w:t>在单位时间里通过曲面</w:t>
      </w:r>
      <w:r w:rsidRPr="00BB53F6">
        <w:rPr>
          <w:rFonts w:ascii="宋体" w:hAnsi="宋体"/>
          <w:bCs/>
          <w:position w:val="-8"/>
        </w:rPr>
        <w:object w:dxaOrig="340" w:dyaOrig="300" w14:anchorId="3A6FDC86">
          <v:shape id="_x0000_i1168" type="#_x0000_t75" style="width:21.85pt;height:17.4pt" o:ole="">
            <v:imagedata r:id="rId292" o:title=""/>
          </v:shape>
          <o:OLEObject Type="Embed" ProgID="Equation.DSMT4" ShapeID="_x0000_i1168" DrawAspect="Content" ObjectID="_1812400876" r:id="rId293"/>
        </w:object>
      </w:r>
      <w:r w:rsidRPr="001D3341">
        <w:rPr>
          <w:rFonts w:ascii="宋体" w:hAnsi="宋体"/>
          <w:position w:val="-10"/>
        </w:rPr>
        <w:object w:dxaOrig="1500" w:dyaOrig="360" w14:anchorId="706BDE56">
          <v:shape id="_x0000_i1169" type="#_x0000_t75" style="width:98.25pt;height:19.5pt" o:ole="">
            <v:imagedata r:id="rId294" o:title=""/>
          </v:shape>
          <o:OLEObject Type="Embed" ProgID="Equation.DSMT4" ShapeID="_x0000_i1169" DrawAspect="Content" ObjectID="_1812400877" r:id="rId295"/>
        </w:object>
      </w:r>
      <w:r w:rsidRPr="001D3341">
        <w:rPr>
          <w:rFonts w:ascii="宋体" w:hAnsi="宋体"/>
          <w:position w:val="-10"/>
        </w:rPr>
        <w:object w:dxaOrig="700" w:dyaOrig="320" w14:anchorId="753D8B64">
          <v:shape id="_x0000_i1170" type="#_x0000_t75" style="width:38.95pt;height:17.4pt" o:ole="">
            <v:imagedata r:id="rId296" o:title=""/>
          </v:shape>
          <o:OLEObject Type="Embed" ProgID="Equation.DSMT4" ShapeID="_x0000_i1170" DrawAspect="Content" ObjectID="_1812400878" r:id="rId297"/>
        </w:object>
      </w:r>
      <w:r w:rsidRPr="001D3341">
        <w:rPr>
          <w:rFonts w:ascii="宋体" w:hAnsi="宋体" w:hint="eastAsia"/>
          <w:bCs/>
        </w:rPr>
        <w:t>的</w:t>
      </w:r>
      <w:r w:rsidRPr="001D3341">
        <w:rPr>
          <w:rFonts w:ascii="宋体" w:hAnsi="宋体" w:hint="eastAsia"/>
        </w:rPr>
        <w:t>上侧的流量</w:t>
      </w:r>
      <w:r w:rsidRPr="001D3341">
        <w:rPr>
          <w:rFonts w:ascii="宋体" w:hAnsi="宋体" w:hint="eastAsia"/>
          <w:bCs/>
        </w:rPr>
        <w:t>.</w:t>
      </w:r>
      <w:r w:rsidRPr="001D3341">
        <w:rPr>
          <w:rFonts w:ascii="宋体" w:hAnsi="宋体" w:hint="eastAsia"/>
        </w:rPr>
        <w:t xml:space="preserve"> </w:t>
      </w:r>
    </w:p>
    <w:p w14:paraId="1901C5B4" w14:textId="77777777" w:rsidR="006B03EE" w:rsidRDefault="006B03EE" w:rsidP="006B03EE">
      <w:pPr>
        <w:ind w:firstLineChars="200" w:firstLine="420"/>
      </w:pPr>
      <w:r w:rsidRPr="005A72AA">
        <w:rPr>
          <w:rFonts w:ascii="黑体" w:eastAsia="黑体" w:hint="eastAsia"/>
          <w:szCs w:val="21"/>
        </w:rPr>
        <w:t>解：</w:t>
      </w:r>
      <w:r>
        <w:rPr>
          <w:rFonts w:hint="eastAsia"/>
        </w:rPr>
        <w:t>设曲面</w:t>
      </w:r>
      <w:r w:rsidRPr="00425F6A">
        <w:rPr>
          <w:position w:val="-12"/>
        </w:rPr>
        <w:object w:dxaOrig="2000" w:dyaOrig="380" w14:anchorId="551968CC">
          <v:shape id="_x0000_i1171" type="#_x0000_t75" style="width:100.35pt;height:18.9pt" o:ole="">
            <v:imagedata r:id="rId298" o:title=""/>
          </v:shape>
          <o:OLEObject Type="Embed" ProgID="Equation.DSMT4" ShapeID="_x0000_i1171" DrawAspect="Content" ObjectID="_1812400879" r:id="rId299"/>
        </w:object>
      </w:r>
      <w:r>
        <w:rPr>
          <w:rFonts w:hint="eastAsia"/>
        </w:rPr>
        <w:t>的下侧，则由高斯公式：</w:t>
      </w:r>
    </w:p>
    <w:p w14:paraId="740A3B2B" w14:textId="77777777" w:rsidR="006B03EE" w:rsidRDefault="006B03EE" w:rsidP="006B03EE">
      <w:r w:rsidRPr="001B6FF5">
        <w:rPr>
          <w:position w:val="-18"/>
        </w:rPr>
        <w:object w:dxaOrig="2799" w:dyaOrig="460" w14:anchorId="4AD6427C">
          <v:shape id="_x0000_i1172" type="#_x0000_t75" style="width:140.15pt;height:23pt" o:ole="">
            <v:imagedata r:id="rId300" o:title=""/>
          </v:shape>
          <o:OLEObject Type="Embed" ProgID="Equation.DSMT4" ShapeID="_x0000_i1172" DrawAspect="Content" ObjectID="_1812400880" r:id="rId301"/>
        </w:object>
      </w:r>
      <w:r>
        <w:rPr>
          <w:rFonts w:hint="eastAsia"/>
        </w:rPr>
        <w:t>＝</w:t>
      </w:r>
      <w:r w:rsidRPr="001B6FF5">
        <w:rPr>
          <w:position w:val="-22"/>
        </w:rPr>
        <w:object w:dxaOrig="3720" w:dyaOrig="499" w14:anchorId="18C169DD">
          <v:shape id="_x0000_i1173" type="#_x0000_t75" style="width:185.9pt;height:25.1pt" o:ole="">
            <v:imagedata r:id="rId302" o:title=""/>
          </v:shape>
          <o:OLEObject Type="Embed" ProgID="Equation.DSMT4" ShapeID="_x0000_i1173" DrawAspect="Content" ObjectID="_1812400881" r:id="rId303"/>
        </w:object>
      </w:r>
    </w:p>
    <w:p w14:paraId="478CC3FA" w14:textId="77777777" w:rsidR="006B03EE" w:rsidRDefault="006B03EE" w:rsidP="006B03EE">
      <w:pPr>
        <w:ind w:firstLineChars="1350" w:firstLine="2835"/>
      </w:pPr>
      <w:r>
        <w:rPr>
          <w:rFonts w:hint="eastAsia"/>
        </w:rPr>
        <w:t>＝</w:t>
      </w:r>
      <w:r w:rsidRPr="001B6FF5">
        <w:rPr>
          <w:position w:val="-22"/>
        </w:rPr>
        <w:object w:dxaOrig="6320" w:dyaOrig="499" w14:anchorId="4F06FC74">
          <v:shape id="_x0000_i1174" type="#_x0000_t75" style="width:316.05pt;height:25.1pt" o:ole="">
            <v:imagedata r:id="rId304" o:title=""/>
          </v:shape>
          <o:OLEObject Type="Embed" ProgID="Equation.DSMT4" ShapeID="_x0000_i1174" DrawAspect="Content" ObjectID="_1812400882" r:id="rId305"/>
        </w:object>
      </w:r>
    </w:p>
    <w:p w14:paraId="7E472243" w14:textId="77777777" w:rsidR="006B03EE" w:rsidRDefault="006B03EE" w:rsidP="006B03EE">
      <w:pPr>
        <w:ind w:firstLineChars="1350" w:firstLine="2835"/>
      </w:pPr>
      <w:r>
        <w:rPr>
          <w:rFonts w:hint="eastAsia"/>
        </w:rPr>
        <w:t>＝</w:t>
      </w:r>
      <w:r w:rsidRPr="001B6FF5">
        <w:rPr>
          <w:position w:val="-28"/>
        </w:rPr>
        <w:object w:dxaOrig="3540" w:dyaOrig="620" w14:anchorId="5A0FDEAF">
          <v:shape id="_x0000_i1175" type="#_x0000_t75" style="width:176.45pt;height:31.3pt" o:ole="">
            <v:imagedata r:id="rId306" o:title=""/>
          </v:shape>
          <o:OLEObject Type="Embed" ProgID="Equation.DSMT4" ShapeID="_x0000_i1175" DrawAspect="Content" ObjectID="_1812400883" r:id="rId307"/>
        </w:object>
      </w:r>
    </w:p>
    <w:p w14:paraId="09FA5962" w14:textId="77777777" w:rsidR="006B03EE" w:rsidRDefault="006B03EE" w:rsidP="006B03EE">
      <w:pPr>
        <w:ind w:firstLineChars="100" w:firstLine="210"/>
      </w:pPr>
      <w:r w:rsidRPr="00873696">
        <w:rPr>
          <w:position w:val="-44"/>
        </w:rPr>
        <w:object w:dxaOrig="2600" w:dyaOrig="999" w14:anchorId="2DDEB2AC">
          <v:shape id="_x0000_i1176" type="#_x0000_t75" style="width:130.15pt;height:50.15pt" o:ole="">
            <v:imagedata r:id="rId308" o:title=""/>
          </v:shape>
          <o:OLEObject Type="Embed" ProgID="Equation.DSMT4" ShapeID="_x0000_i1176" DrawAspect="Content" ObjectID="_1812400884" r:id="rId309"/>
        </w:object>
      </w:r>
    </w:p>
    <w:p w14:paraId="6443AD96" w14:textId="77777777" w:rsidR="006B03EE" w:rsidRDefault="006B03EE" w:rsidP="006B03EE">
      <w:pPr>
        <w:spacing w:line="360" w:lineRule="auto"/>
        <w:ind w:leftChars="-200" w:left="-420"/>
        <w:rPr>
          <w:szCs w:val="21"/>
        </w:rPr>
      </w:pPr>
    </w:p>
    <w:p w14:paraId="13673B0C" w14:textId="77777777" w:rsidR="006B03EE" w:rsidRDefault="006B03EE" w:rsidP="006B03EE">
      <w:pPr>
        <w:spacing w:line="360" w:lineRule="auto"/>
        <w:rPr>
          <w:rFonts w:ascii="宋体" w:hAnsi="宋体"/>
          <w:bCs/>
        </w:rPr>
      </w:pPr>
      <w:r>
        <w:rPr>
          <w:rFonts w:ascii="黑体" w:eastAsia="黑体" w:hAnsi="黑体"/>
        </w:rPr>
        <w:t>3</w:t>
      </w:r>
      <w:r>
        <w:rPr>
          <w:rFonts w:ascii="黑体" w:eastAsia="黑体" w:hAnsi="黑体" w:hint="eastAsia"/>
        </w:rPr>
        <w:t>.(8分)</w:t>
      </w:r>
      <w:r>
        <w:rPr>
          <w:rFonts w:ascii="宋体" w:hAnsi="宋体" w:hint="eastAsia"/>
        </w:rPr>
        <w:t>试求向量场</w:t>
      </w:r>
      <w:r>
        <w:rPr>
          <w:rFonts w:ascii="宋体" w:hAnsi="宋体"/>
          <w:position w:val="-10"/>
        </w:rPr>
        <w:object w:dxaOrig="2340" w:dyaOrig="380" w14:anchorId="537934D1">
          <v:shape id="_x0000_i1177" type="#_x0000_t75" style="width:117.15pt;height:18.9pt;mso-wrap-style:square;mso-position-horizontal-relative:page;mso-position-vertical-relative:page" o:ole="">
            <v:imagedata r:id="rId310" o:title=""/>
          </v:shape>
          <o:OLEObject Type="Embed" ProgID="Equation.DSMT4" ShapeID="_x0000_i1177" DrawAspect="Content" ObjectID="_1812400885" r:id="rId311"/>
        </w:object>
      </w:r>
      <w:r>
        <w:rPr>
          <w:rFonts w:ascii="宋体" w:hAnsi="宋体" w:hint="eastAsia"/>
        </w:rPr>
        <w:t>在单位时间里通过曲面</w:t>
      </w:r>
      <w:r>
        <w:rPr>
          <w:rFonts w:ascii="宋体" w:hAnsi="宋体"/>
          <w:bCs/>
          <w:position w:val="-6"/>
        </w:rPr>
        <w:object w:dxaOrig="220" w:dyaOrig="260" w14:anchorId="6BEC28F0">
          <v:shape id="_x0000_i1178" type="#_x0000_t75" style="width:10.6pt;height:13.3pt;mso-wrap-style:square;mso-position-horizontal-relative:page;mso-position-vertical-relative:page" o:ole="">
            <v:imagedata r:id="rId312" o:title=""/>
          </v:shape>
          <o:OLEObject Type="Embed" ProgID="Equation.3" ShapeID="_x0000_i1178" DrawAspect="Content" ObjectID="_1812400886" r:id="rId313"/>
        </w:object>
      </w:r>
      <w:r>
        <w:rPr>
          <w:rFonts w:ascii="宋体" w:hAnsi="宋体" w:hint="eastAsia"/>
          <w:bCs/>
        </w:rPr>
        <w:t>:</w:t>
      </w:r>
      <w:r>
        <w:rPr>
          <w:rFonts w:ascii="宋体" w:hAnsi="宋体"/>
          <w:bCs/>
          <w:position w:val="-12"/>
        </w:rPr>
        <w:object w:dxaOrig="1301" w:dyaOrig="440" w14:anchorId="5DEB786C">
          <v:shape id="_x0000_i1179" type="#_x0000_t75" style="width:65.2pt;height:21.85pt;mso-wrap-style:square;mso-position-horizontal-relative:page;mso-position-vertical-relative:page" o:ole="">
            <v:imagedata r:id="rId314" o:title=""/>
          </v:shape>
          <o:OLEObject Type="Embed" ProgID="Equation.DSMT4" ShapeID="_x0000_i1179" DrawAspect="Content" ObjectID="_1812400887" r:id="rId315"/>
        </w:object>
      </w:r>
      <w:r>
        <w:rPr>
          <w:rFonts w:ascii="宋体" w:hAnsi="宋体"/>
          <w:bCs/>
          <w:position w:val="-10"/>
        </w:rPr>
        <w:object w:dxaOrig="1020" w:dyaOrig="320" w14:anchorId="2D779D2E">
          <v:shape id="_x0000_i1180" type="#_x0000_t75" style="width:51.35pt;height:16.25pt;mso-wrap-style:square;mso-position-horizontal-relative:page;mso-position-vertical-relative:page" o:ole="">
            <v:imagedata r:id="rId316" o:title=""/>
          </v:shape>
          <o:OLEObject Type="Embed" ProgID="Equation.DSMT4" ShapeID="_x0000_i1180" DrawAspect="Content" ObjectID="_1812400888" r:id="rId317"/>
        </w:object>
      </w:r>
      <w:r>
        <w:rPr>
          <w:rFonts w:ascii="宋体" w:hAnsi="宋体" w:hint="eastAsia"/>
          <w:bCs/>
        </w:rPr>
        <w:t>的</w:t>
      </w:r>
      <w:r>
        <w:rPr>
          <w:rFonts w:ascii="宋体" w:hAnsi="宋体" w:hint="eastAsia"/>
        </w:rPr>
        <w:t>下侧的流量</w:t>
      </w:r>
      <w:r>
        <w:rPr>
          <w:rFonts w:ascii="宋体" w:hAnsi="宋体" w:hint="eastAsia"/>
          <w:bCs/>
        </w:rPr>
        <w:t>.</w:t>
      </w:r>
    </w:p>
    <w:p w14:paraId="7A50EFE2" w14:textId="77777777" w:rsidR="006B03EE" w:rsidRDefault="006B03EE" w:rsidP="006B03EE">
      <w:pPr>
        <w:spacing w:line="360" w:lineRule="auto"/>
        <w:ind w:left="420" w:hangingChars="200" w:hanging="420"/>
      </w:pPr>
      <w:r>
        <w:rPr>
          <w:rFonts w:hint="eastAsia"/>
        </w:rPr>
        <w:t xml:space="preserve">    </w:t>
      </w:r>
      <w:r>
        <w:rPr>
          <w:rFonts w:hint="eastAsia"/>
        </w:rPr>
        <w:t>（向量场</w:t>
      </w:r>
      <w:r>
        <w:rPr>
          <w:position w:val="-4"/>
        </w:rPr>
        <w:object w:dxaOrig="260" w:dyaOrig="260" w14:anchorId="60D5AE4C">
          <v:shape id="_x0000_i1181" type="#_x0000_t75" style="width:13.3pt;height:13.3pt;mso-wrap-style:square;mso-position-horizontal-relative:page;mso-position-vertical-relative:page" o:ole="">
            <v:imagedata r:id="rId318" o:title=""/>
          </v:shape>
          <o:OLEObject Type="Embed" ProgID="Equation.DSMT4" ShapeID="_x0000_i1181" DrawAspect="Content" ObjectID="_1812400889" r:id="rId319"/>
        </w:object>
      </w:r>
      <w:r>
        <w:rPr>
          <w:rFonts w:hint="eastAsia"/>
        </w:rPr>
        <w:t>在单位时间里通过曲面</w:t>
      </w:r>
      <w:r>
        <w:rPr>
          <w:bCs/>
          <w:position w:val="-6"/>
        </w:rPr>
        <w:object w:dxaOrig="220" w:dyaOrig="260" w14:anchorId="008C897B">
          <v:shape id="_x0000_i1182" type="#_x0000_t75" style="width:10.6pt;height:13.3pt;mso-wrap-style:square;mso-position-horizontal-relative:page;mso-position-vertical-relative:page" o:ole="">
            <v:imagedata r:id="rId312" o:title=""/>
          </v:shape>
          <o:OLEObject Type="Embed" ProgID="Equation.3" ShapeID="_x0000_i1182" DrawAspect="Content" ObjectID="_1812400890" r:id="rId320"/>
        </w:object>
      </w:r>
      <w:r>
        <w:rPr>
          <w:rFonts w:hint="eastAsia"/>
          <w:bCs/>
        </w:rPr>
        <w:t>的</w:t>
      </w:r>
      <w:r>
        <w:rPr>
          <w:rFonts w:hint="eastAsia"/>
        </w:rPr>
        <w:t>外侧的流量</w:t>
      </w:r>
    </w:p>
    <w:p w14:paraId="0E0F979B" w14:textId="77777777" w:rsidR="006B03EE" w:rsidRDefault="006B03EE" w:rsidP="006B03EE">
      <w:pPr>
        <w:spacing w:line="360" w:lineRule="auto"/>
        <w:ind w:leftChars="200" w:left="420" w:firstLineChars="500" w:firstLine="1050"/>
        <w:rPr>
          <w:bCs/>
        </w:rPr>
      </w:pPr>
      <w:r>
        <w:rPr>
          <w:bCs/>
          <w:position w:val="-30"/>
        </w:rPr>
        <w:object w:dxaOrig="1260" w:dyaOrig="580" w14:anchorId="2A82EE6E">
          <v:shape id="_x0000_i1183" type="#_x0000_t75" style="width:62.55pt;height:28.9pt;mso-wrap-style:square;mso-position-horizontal-relative:page;mso-position-vertical-relative:page" o:ole="">
            <v:imagedata r:id="rId321" o:title=""/>
          </v:shape>
          <o:OLEObject Type="Embed" ProgID="Equation.DSMT4" ShapeID="_x0000_i1183" DrawAspect="Content" ObjectID="_1812400891" r:id="rId322"/>
        </w:object>
      </w:r>
      <w:r>
        <w:rPr>
          <w:bCs/>
          <w:position w:val="-30"/>
        </w:rPr>
        <w:object w:dxaOrig="3360" w:dyaOrig="580" w14:anchorId="7C01B505">
          <v:shape id="_x0000_i1184" type="#_x0000_t75" style="width:168.2pt;height:28.9pt;mso-wrap-style:square;mso-position-horizontal-relative:page;mso-position-vertical-relative:page" o:ole="">
            <v:imagedata r:id="rId323" o:title=""/>
          </v:shape>
          <o:OLEObject Type="Embed" ProgID="Equation.DSMT4" ShapeID="_x0000_i1184" DrawAspect="Content" ObjectID="_1812400892" r:id="rId324"/>
        </w:object>
      </w:r>
    </w:p>
    <w:p w14:paraId="0737DB5F" w14:textId="77777777" w:rsidR="006B03EE" w:rsidRDefault="006B03EE" w:rsidP="006B03E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令</w:t>
      </w:r>
      <w:r>
        <w:rPr>
          <w:bCs/>
          <w:position w:val="-12"/>
        </w:rPr>
        <w:object w:dxaOrig="2000" w:dyaOrig="380" w14:anchorId="688A7BF5">
          <v:shape id="_x0000_i1185" type="#_x0000_t75" style="width:100.35pt;height:18.9pt;mso-wrap-style:square;mso-position-horizontal-relative:page;mso-position-vertical-relative:page" o:ole="">
            <v:imagedata r:id="rId325" o:title=""/>
          </v:shape>
          <o:OLEObject Type="Embed" ProgID="Equation.DSMT4" ShapeID="_x0000_i1185" DrawAspect="Content" ObjectID="_1812400893" r:id="rId326"/>
        </w:object>
      </w:r>
      <w:r>
        <w:rPr>
          <w:rFonts w:hint="eastAsia"/>
          <w:bCs/>
        </w:rPr>
        <w:t>取上侧为其正侧，空间区域</w:t>
      </w:r>
      <w:r>
        <w:rPr>
          <w:bCs/>
          <w:position w:val="-4"/>
        </w:rPr>
        <w:object w:dxaOrig="260" w:dyaOrig="260" w14:anchorId="23C26742">
          <v:shape id="_x0000_i1186" type="#_x0000_t75" style="width:13.3pt;height:13.3pt;mso-wrap-style:square;mso-position-horizontal-relative:page;mso-position-vertical-relative:page" o:ole="">
            <v:imagedata r:id="rId327" o:title=""/>
          </v:shape>
          <o:OLEObject Type="Embed" ProgID="Equation.DSMT4" ShapeID="_x0000_i1186" DrawAspect="Content" ObjectID="_1812400894" r:id="rId328"/>
        </w:object>
      </w:r>
      <w:r>
        <w:rPr>
          <w:rFonts w:hint="eastAsia"/>
          <w:bCs/>
        </w:rPr>
        <w:t>由曲面</w:t>
      </w:r>
      <w:r>
        <w:rPr>
          <w:bCs/>
          <w:position w:val="-4"/>
        </w:rPr>
        <w:object w:dxaOrig="220" w:dyaOrig="240" w14:anchorId="74000F1D">
          <v:shape id="_x0000_i1187" type="#_x0000_t75" style="width:10.6pt;height:11.8pt;mso-wrap-style:square;mso-position-horizontal-relative:page;mso-position-vertical-relative:page" o:ole="">
            <v:imagedata r:id="rId329" o:title=""/>
          </v:shape>
          <o:OLEObject Type="Embed" ProgID="Equation.DSMT4" ShapeID="_x0000_i1187" DrawAspect="Content" ObjectID="_1812400895" r:id="rId330"/>
        </w:object>
      </w:r>
      <w:r>
        <w:rPr>
          <w:rFonts w:hint="eastAsia"/>
          <w:bCs/>
        </w:rPr>
        <w:t>和</w:t>
      </w:r>
      <w:r>
        <w:rPr>
          <w:bCs/>
          <w:position w:val="-12"/>
        </w:rPr>
        <w:object w:dxaOrig="280" w:dyaOrig="360" w14:anchorId="4150B7F5">
          <v:shape id="_x0000_i1188" type="#_x0000_t75" style="width:13.85pt;height:18pt;mso-wrap-style:square;mso-position-horizontal-relative:page;mso-position-vertical-relative:page" o:ole="">
            <v:imagedata r:id="rId331" o:title=""/>
          </v:shape>
          <o:OLEObject Type="Embed" ProgID="Equation.DSMT4" ShapeID="_x0000_i1188" DrawAspect="Content" ObjectID="_1812400896" r:id="rId332"/>
        </w:object>
      </w:r>
      <w:r>
        <w:rPr>
          <w:rFonts w:hint="eastAsia"/>
          <w:bCs/>
        </w:rPr>
        <w:t>围成。</w:t>
      </w:r>
    </w:p>
    <w:p w14:paraId="04E7789F" w14:textId="77777777" w:rsidR="006B03EE" w:rsidRDefault="006B03EE" w:rsidP="006B03E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又</w:t>
      </w:r>
      <w:r>
        <w:rPr>
          <w:bCs/>
          <w:position w:val="-10"/>
        </w:rPr>
        <w:object w:dxaOrig="1180" w:dyaOrig="360" w14:anchorId="50AE058C">
          <v:shape id="_x0000_i1189" type="#_x0000_t75" style="width:58.7pt;height:18pt;mso-wrap-style:square;mso-position-horizontal-relative:page;mso-position-vertical-relative:page" o:ole="">
            <v:imagedata r:id="rId333" o:title=""/>
          </v:shape>
          <o:OLEObject Type="Embed" ProgID="Equation.DSMT4" ShapeID="_x0000_i1189" DrawAspect="Content" ObjectID="_1812400897" r:id="rId334"/>
        </w:object>
      </w:r>
      <w:r>
        <w:rPr>
          <w:rFonts w:hint="eastAsia"/>
          <w:bCs/>
        </w:rPr>
        <w:t>具有连续偏导数，从而由高斯公式得</w:t>
      </w:r>
    </w:p>
    <w:p w14:paraId="3F0B2C93" w14:textId="77777777" w:rsidR="006B03EE" w:rsidRDefault="006B03EE" w:rsidP="006B03EE">
      <w:pPr>
        <w:spacing w:line="360" w:lineRule="auto"/>
        <w:ind w:leftChars="200" w:left="420"/>
        <w:rPr>
          <w:bCs/>
        </w:rPr>
      </w:pPr>
      <w:r>
        <w:rPr>
          <w:bCs/>
          <w:position w:val="-34"/>
        </w:rPr>
        <w:object w:dxaOrig="4560" w:dyaOrig="620" w14:anchorId="3F17BA01">
          <v:shape id="_x0000_i1190" type="#_x0000_t75" style="width:228.1pt;height:31.3pt;mso-wrap-style:square;mso-position-horizontal-relative:page;mso-position-vertical-relative:page" o:ole="">
            <v:imagedata r:id="rId335" o:title=""/>
          </v:shape>
          <o:OLEObject Type="Embed" ProgID="Equation.DSMT4" ShapeID="_x0000_i1190" DrawAspect="Content" ObjectID="_1812400898" r:id="rId336"/>
        </w:object>
      </w:r>
      <w:r>
        <w:rPr>
          <w:bCs/>
          <w:position w:val="-24"/>
        </w:rPr>
        <w:object w:dxaOrig="260" w:dyaOrig="619" w14:anchorId="0C4792A8">
          <v:shape id="_x0000_i1191" type="#_x0000_t75" style="width:13.3pt;height:31.3pt;mso-wrap-style:square;mso-position-horizontal-relative:page;mso-position-vertical-relative:page" o:ole="">
            <v:imagedata r:id="rId337" o:title=""/>
          </v:shape>
          <o:OLEObject Type="Embed" ProgID="Equation.DSMT4" ShapeID="_x0000_i1191" DrawAspect="Content" ObjectID="_1812400899" r:id="rId338"/>
        </w:object>
      </w:r>
    </w:p>
    <w:p w14:paraId="2AB9E1D0" w14:textId="77777777" w:rsidR="006B03EE" w:rsidRDefault="006B03EE" w:rsidP="006B03E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所以</w:t>
      </w:r>
      <w:r>
        <w:rPr>
          <w:bCs/>
          <w:position w:val="-34"/>
        </w:rPr>
        <w:object w:dxaOrig="4000" w:dyaOrig="720" w14:anchorId="30D1E5CA">
          <v:shape id="_x0000_i1192" type="#_x0000_t75" style="width:199.75pt;height:36.3pt;mso-wrap-style:square;mso-position-horizontal-relative:page;mso-position-vertical-relative:page" o:ole="">
            <v:imagedata r:id="rId339" o:title=""/>
          </v:shape>
          <o:OLEObject Type="Embed" ProgID="Equation.DSMT4" ShapeID="_x0000_i1192" DrawAspect="Content" ObjectID="_1812400900" r:id="rId340"/>
        </w:object>
      </w:r>
      <w:r>
        <w:rPr>
          <w:bCs/>
          <w:position w:val="-24"/>
        </w:rPr>
        <w:object w:dxaOrig="560" w:dyaOrig="620" w14:anchorId="7F69370B">
          <v:shape id="_x0000_i1193" type="#_x0000_t75" style="width:28.05pt;height:31.3pt;mso-wrap-style:square;mso-position-horizontal-relative:page;mso-position-vertical-relative:page" o:ole="">
            <v:imagedata r:id="rId341" o:title=""/>
          </v:shape>
          <o:OLEObject Type="Embed" ProgID="Equation.DSMT4" ShapeID="_x0000_i1193" DrawAspect="Content" ObjectID="_1812400901" r:id="rId342"/>
        </w:object>
      </w:r>
    </w:p>
    <w:p w14:paraId="3818BD4F" w14:textId="77777777" w:rsidR="006B03EE" w:rsidRDefault="006B03EE" w:rsidP="006B03EE">
      <w:pPr>
        <w:spacing w:beforeLines="50" w:before="156"/>
        <w:rPr>
          <w:rFonts w:ascii="黑体" w:eastAsia="黑体" w:hAnsi="宋体"/>
          <w:szCs w:val="21"/>
        </w:rPr>
      </w:pPr>
      <w:r>
        <w:rPr>
          <w:rFonts w:ascii="黑体" w:eastAsia="黑体" w:hAnsi="宋体" w:hint="eastAsia"/>
          <w:szCs w:val="21"/>
        </w:rPr>
        <w:t>六、解常微分方程</w:t>
      </w:r>
    </w:p>
    <w:p w14:paraId="282343E3" w14:textId="77777777" w:rsidR="00C12412" w:rsidRDefault="006B03EE" w:rsidP="00C12412">
      <w:pPr>
        <w:spacing w:beforeLines="50" w:before="156"/>
        <w:rPr>
          <w:rFonts w:ascii="宋体" w:hAnsi="宋体"/>
          <w:szCs w:val="21"/>
        </w:rPr>
      </w:pPr>
      <w:r>
        <w:rPr>
          <w:rFonts w:ascii="黑体" w:eastAsia="黑体" w:hAnsi="宋体" w:hint="eastAsia"/>
        </w:rPr>
        <w:t>1</w:t>
      </w:r>
      <w:r w:rsidR="00C12412">
        <w:rPr>
          <w:rFonts w:ascii="黑体" w:eastAsia="黑体" w:hAnsi="宋体" w:hint="eastAsia"/>
        </w:rPr>
        <w:t>．（8分）</w:t>
      </w:r>
      <w:r w:rsidR="00C12412">
        <w:rPr>
          <w:rFonts w:hint="eastAsia"/>
        </w:rPr>
        <w:t>求微分方程</w:t>
      </w:r>
      <w:r w:rsidR="00C12412">
        <w:rPr>
          <w:position w:val="-10"/>
        </w:rPr>
        <w:object w:dxaOrig="1638" w:dyaOrig="339" w14:anchorId="027197D6">
          <v:shape id="对象 155" o:spid="_x0000_i1194" type="#_x0000_t75" style="width:82.05pt;height:16.8pt;mso-wrap-style:square;mso-position-horizontal-relative:page;mso-position-vertical-relative:page" o:ole="">
            <v:imagedata r:id="rId343" o:title=""/>
          </v:shape>
          <o:OLEObject Type="Embed" ProgID="Equation.DSMT4" ShapeID="对象 155" DrawAspect="Content" ObjectID="_1812400902" r:id="rId344"/>
        </w:object>
      </w:r>
      <w:r w:rsidR="00C12412">
        <w:rPr>
          <w:rFonts w:hint="eastAsia"/>
        </w:rPr>
        <w:t>满足条件</w:t>
      </w:r>
      <w:r w:rsidR="00C12412">
        <w:rPr>
          <w:position w:val="-10"/>
        </w:rPr>
        <w:object w:dxaOrig="1618" w:dyaOrig="319" w14:anchorId="5ADAA383">
          <v:shape id="对象 156" o:spid="_x0000_i1195" type="#_x0000_t75" style="width:80.85pt;height:16.25pt;mso-wrap-style:square;mso-position-horizontal-relative:page;mso-position-vertical-relative:page" o:ole="">
            <v:imagedata r:id="rId345" o:title=""/>
          </v:shape>
          <o:OLEObject Type="Embed" ProgID="Equation.DSMT4" ShapeID="对象 156" DrawAspect="Content" ObjectID="_1812400903" r:id="rId346"/>
        </w:object>
      </w:r>
      <w:r w:rsidR="00C12412">
        <w:rPr>
          <w:rFonts w:hint="eastAsia"/>
        </w:rPr>
        <w:t>的特解。</w:t>
      </w:r>
      <w:r w:rsidR="00C12412">
        <w:rPr>
          <w:rFonts w:ascii="宋体" w:hAnsi="宋体" w:hint="eastAsia"/>
          <w:szCs w:val="21"/>
        </w:rPr>
        <w:t>．</w:t>
      </w:r>
    </w:p>
    <w:p w14:paraId="6BF01A2D" w14:textId="77777777" w:rsidR="00C12412" w:rsidRDefault="00C12412" w:rsidP="00C12412">
      <w:r>
        <w:rPr>
          <w:rFonts w:ascii="黑体" w:eastAsia="黑体" w:hint="eastAsia"/>
          <w:szCs w:val="21"/>
        </w:rPr>
        <w:lastRenderedPageBreak/>
        <w:t>解：</w:t>
      </w:r>
      <w:r>
        <w:rPr>
          <w:rFonts w:hint="eastAsia"/>
        </w:rPr>
        <w:t>对应齐次方程的特征方程为</w:t>
      </w:r>
      <w:r>
        <w:rPr>
          <w:position w:val="-6"/>
        </w:rPr>
        <w:object w:dxaOrig="2098" w:dyaOrig="319" w14:anchorId="10BFD055">
          <v:shape id="对象 157" o:spid="_x0000_i1196" type="#_x0000_t75" style="width:127.2pt;height:15.65pt;mso-wrap-style:square;mso-position-horizontal-relative:page;mso-position-vertical-relative:page" o:ole="">
            <v:imagedata r:id="rId347" o:title=""/>
          </v:shape>
          <o:OLEObject Type="Embed" ProgID="Equation.3" ShapeID="对象 157" DrawAspect="Content" ObjectID="_1812400904" r:id="rId348"/>
        </w:object>
      </w:r>
      <w:r>
        <w:rPr>
          <w:rFonts w:hint="eastAsia"/>
        </w:rPr>
        <w:t>，</w:t>
      </w:r>
    </w:p>
    <w:p w14:paraId="752931D2" w14:textId="77777777" w:rsidR="00C12412" w:rsidRDefault="00C12412" w:rsidP="00C12412">
      <w:pPr>
        <w:ind w:firstLineChars="300" w:firstLine="630"/>
      </w:pPr>
      <w:r>
        <w:rPr>
          <w:rFonts w:hint="eastAsia"/>
        </w:rPr>
        <w:t>齐次方程的通解为</w:t>
      </w:r>
      <w:r>
        <w:rPr>
          <w:rFonts w:hint="eastAsia"/>
        </w:rPr>
        <w:t xml:space="preserve">  </w:t>
      </w:r>
      <w:r>
        <w:rPr>
          <w:position w:val="-10"/>
        </w:rPr>
        <w:object w:dxaOrig="2418" w:dyaOrig="379" w14:anchorId="29A7FB09">
          <v:shape id="对象 158" o:spid="_x0000_i1197" type="#_x0000_t75" style="width:126pt;height:19.5pt;mso-wrap-style:square;mso-position-horizontal-relative:page;mso-position-vertical-relative:page" o:ole="">
            <v:imagedata r:id="rId349" o:title=""/>
          </v:shape>
          <o:OLEObject Type="Embed" ProgID="Equation.3" ShapeID="对象 158" DrawAspect="Content" ObjectID="_1812400905" r:id="rId350"/>
        </w:objec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</w:p>
    <w:p w14:paraId="486940B2" w14:textId="77777777" w:rsidR="00C12412" w:rsidRDefault="00C12412" w:rsidP="00C12412">
      <w:pPr>
        <w:ind w:firstLine="420"/>
      </w:pPr>
      <w:r>
        <w:rPr>
          <w:rFonts w:ascii="宋体" w:hAnsi="宋体" w:hint="eastAsia"/>
        </w:rPr>
        <w:t>由于0和</w:t>
      </w:r>
      <w:r>
        <w:rPr>
          <w:rFonts w:ascii="宋体" w:hAnsi="宋体"/>
          <w:position w:val="-4"/>
        </w:rPr>
        <w:object w:dxaOrig="139" w:dyaOrig="258" w14:anchorId="2C565DEA">
          <v:shape id="对象 159" o:spid="_x0000_i1198" type="#_x0000_t75" style="width:6.8pt;height:13.3pt;mso-wrap-style:square;mso-position-horizontal-relative:page;mso-position-vertical-relative:page" o:ole="">
            <v:imagedata r:id="rId351" o:title=""/>
          </v:shape>
          <o:OLEObject Type="Embed" ProgID="Equation.DSMT4" ShapeID="对象 159" DrawAspect="Content" ObjectID="_1812400906" r:id="rId352"/>
        </w:object>
      </w:r>
      <w:r>
        <w:rPr>
          <w:rFonts w:ascii="宋体" w:hAnsi="宋体" w:hint="eastAsia"/>
        </w:rPr>
        <w:t>不是特征根，故非齐次方程的特解取为</w:t>
      </w:r>
      <w:r>
        <w:rPr>
          <w:rFonts w:hint="eastAsia"/>
        </w:rPr>
        <w:t xml:space="preserve">  </w:t>
      </w:r>
      <w:r>
        <w:rPr>
          <w:position w:val="-10"/>
        </w:rPr>
        <w:object w:dxaOrig="1780" w:dyaOrig="359" w14:anchorId="085DA517">
          <v:shape id="对象 160" o:spid="_x0000_i1199" type="#_x0000_t75" style="width:92.05pt;height:18pt;mso-wrap-style:square;mso-position-horizontal-relative:page;mso-position-vertical-relative:page" o:ole="">
            <v:imagedata r:id="rId353" o:title=""/>
          </v:shape>
          <o:OLEObject Type="Embed" ProgID="Equation.DSMT4" ShapeID="对象 160" DrawAspect="Content" ObjectID="_1812400907" r:id="rId354"/>
        </w:object>
      </w:r>
      <w:r>
        <w:rPr>
          <w:rFonts w:hint="eastAsia"/>
        </w:rPr>
        <w:t>，</w:t>
      </w:r>
    </w:p>
    <w:p w14:paraId="08E3CCCD" w14:textId="77777777" w:rsidR="00C12412" w:rsidRDefault="00C12412" w:rsidP="00C12412">
      <w:pPr>
        <w:ind w:firstLineChars="300" w:firstLine="630"/>
      </w:pPr>
      <w:r>
        <w:rPr>
          <w:rFonts w:hint="eastAsia"/>
        </w:rPr>
        <w:t>代入方程求得</w:t>
      </w:r>
      <w:r>
        <w:rPr>
          <w:rFonts w:hint="eastAsia"/>
        </w:rPr>
        <w:t xml:space="preserve"> </w:t>
      </w:r>
      <w:r>
        <w:rPr>
          <w:position w:val="-10"/>
        </w:rPr>
        <w:object w:dxaOrig="3460" w:dyaOrig="359" w14:anchorId="0B9316FC">
          <v:shape id="对象 161" o:spid="_x0000_i1200" type="#_x0000_t75" style="width:195.35pt;height:18.9pt;mso-wrap-style:square;mso-position-horizontal-relative:page;mso-position-vertical-relative:page" o:ole="">
            <v:imagedata r:id="rId355" o:title=""/>
          </v:shape>
          <o:OLEObject Type="Embed" ProgID="Equation.DSMT4" ShapeID="对象 161" DrawAspect="Content" ObjectID="_1812400908" r:id="rId356"/>
        </w:objec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</w:p>
    <w:p w14:paraId="263489AC" w14:textId="77777777" w:rsidR="00C12412" w:rsidRDefault="00C12412" w:rsidP="00C12412">
      <w:pPr>
        <w:ind w:firstLineChars="300" w:firstLine="630"/>
      </w:pPr>
      <w:r>
        <w:rPr>
          <w:rFonts w:hint="eastAsia"/>
        </w:rPr>
        <w:t>非齐次方程的通解为</w:t>
      </w:r>
      <w:r>
        <w:rPr>
          <w:rFonts w:hint="eastAsia"/>
        </w:rPr>
        <w:t xml:space="preserve"> </w:t>
      </w:r>
      <w:r>
        <w:rPr>
          <w:position w:val="-12"/>
        </w:rPr>
        <w:object w:dxaOrig="3220" w:dyaOrig="379" w14:anchorId="24E57ACB">
          <v:shape id="对象 162" o:spid="_x0000_i1201" type="#_x0000_t75" style="width:180.3pt;height:20.65pt;mso-wrap-style:square;mso-position-horizontal-relative:page;mso-position-vertical-relative:page" o:ole="">
            <v:imagedata r:id="rId357" o:title=""/>
          </v:shape>
          <o:OLEObject Type="Embed" ProgID="Equation.DSMT4" ShapeID="对象 162" DrawAspect="Content" ObjectID="_1812400909" r:id="rId358"/>
        </w:objec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89263F9" w14:textId="77777777" w:rsidR="00C12412" w:rsidRDefault="00C12412" w:rsidP="00C12412">
      <w:pPr>
        <w:ind w:firstLineChars="300" w:firstLine="630"/>
      </w:pPr>
      <w:r>
        <w:rPr>
          <w:rFonts w:hint="eastAsia"/>
        </w:rPr>
        <w:t>由</w:t>
      </w:r>
      <w:r>
        <w:rPr>
          <w:position w:val="-12"/>
        </w:rPr>
        <w:object w:dxaOrig="3980" w:dyaOrig="359" w14:anchorId="12A48EE6">
          <v:shape id="对象 163" o:spid="_x0000_i1202" type="#_x0000_t75" style="width:223.4pt;height:19.5pt;mso-wrap-style:square;mso-position-horizontal-relative:page;mso-position-vertical-relative:page" o:ole="">
            <v:imagedata r:id="rId359" o:title=""/>
          </v:shape>
          <o:OLEObject Type="Embed" ProgID="Equation.DSMT4" ShapeID="对象 163" DrawAspect="Content" ObjectID="_1812400910" r:id="rId360"/>
        </w:objec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</w:p>
    <w:p w14:paraId="33123527" w14:textId="77777777" w:rsidR="00C12412" w:rsidRDefault="00C12412" w:rsidP="00C12412">
      <w:pPr>
        <w:ind w:firstLineChars="300" w:firstLine="630"/>
        <w:rPr>
          <w:rFonts w:ascii="宋体" w:hAnsi="宋体"/>
        </w:rPr>
      </w:pPr>
      <w:r>
        <w:rPr>
          <w:rFonts w:hint="eastAsia"/>
        </w:rPr>
        <w:t>所以，所求特解为</w:t>
      </w:r>
      <w:r>
        <w:rPr>
          <w:rFonts w:hint="eastAsia"/>
        </w:rPr>
        <w:t xml:space="preserve">  </w:t>
      </w:r>
      <w:r>
        <w:rPr>
          <w:position w:val="-10"/>
        </w:rPr>
        <w:object w:dxaOrig="3077" w:dyaOrig="319" w14:anchorId="4E0AB62A">
          <v:shape id="对象 164" o:spid="_x0000_i1203" type="#_x0000_t75" style="width:167pt;height:15.65pt;mso-wrap-style:square;mso-position-horizontal-relative:page;mso-position-vertical-relative:page" o:ole="">
            <v:imagedata r:id="rId361" o:title=""/>
          </v:shape>
          <o:OLEObject Type="Embed" ProgID="Equation.DSMT4" ShapeID="对象 164" DrawAspect="Content" ObjectID="_1812400911" r:id="rId362"/>
        </w:object>
      </w:r>
      <w:r>
        <w:rPr>
          <w:rFonts w:ascii="宋体" w:hAnsi="宋体" w:hint="eastAsia"/>
        </w:rPr>
        <w:t>．</w:t>
      </w:r>
    </w:p>
    <w:p w14:paraId="5C8DF002" w14:textId="77777777" w:rsidR="006B03EE" w:rsidRDefault="006B03EE" w:rsidP="006B03EE">
      <w:pPr>
        <w:spacing w:beforeLines="50" w:before="156"/>
        <w:rPr>
          <w:rFonts w:ascii="宋体" w:hAnsi="宋体"/>
          <w:szCs w:val="21"/>
        </w:rPr>
      </w:pPr>
      <w:r>
        <w:rPr>
          <w:rFonts w:ascii="黑体" w:eastAsia="黑体" w:hAnsi="宋体" w:hint="eastAsia"/>
        </w:rPr>
        <w:t>2</w:t>
      </w:r>
      <w:r w:rsidRPr="005A72AA">
        <w:rPr>
          <w:rFonts w:ascii="黑体" w:eastAsia="黑体" w:hAnsi="宋体" w:hint="eastAsia"/>
        </w:rPr>
        <w:t>．（8分）</w:t>
      </w:r>
      <w:r>
        <w:rPr>
          <w:rFonts w:ascii="宋体" w:hAnsi="宋体" w:hint="eastAsia"/>
        </w:rPr>
        <w:t>设函数</w:t>
      </w:r>
      <w:r w:rsidRPr="001666DC">
        <w:rPr>
          <w:rFonts w:ascii="宋体" w:hAnsi="宋体"/>
          <w:position w:val="-10"/>
        </w:rPr>
        <w:object w:dxaOrig="540" w:dyaOrig="320" w14:anchorId="0BFB5455">
          <v:shape id="_x0000_i1204" type="#_x0000_t75" style="width:26.85pt;height:16.25pt" o:ole="">
            <v:imagedata r:id="rId363" o:title=""/>
          </v:shape>
          <o:OLEObject Type="Embed" ProgID="Equation.DSMT4" ShapeID="_x0000_i1204" DrawAspect="Content" ObjectID="_1812400912" r:id="rId364"/>
        </w:object>
      </w:r>
      <w:r>
        <w:rPr>
          <w:rFonts w:ascii="宋体" w:hAnsi="宋体" w:hint="eastAsia"/>
        </w:rPr>
        <w:t>具有二阶连续导数，</w:t>
      </w:r>
      <w:r w:rsidRPr="001666DC">
        <w:rPr>
          <w:rFonts w:ascii="宋体" w:hAnsi="宋体"/>
          <w:position w:val="-24"/>
        </w:rPr>
        <w:object w:dxaOrig="1920" w:dyaOrig="620" w14:anchorId="43DF0A02">
          <v:shape id="_x0000_i1205" type="#_x0000_t75" style="width:95.9pt;height:31.3pt" o:ole="">
            <v:imagedata r:id="rId365" o:title=""/>
          </v:shape>
          <o:OLEObject Type="Embed" ProgID="Equation.DSMT4" ShapeID="_x0000_i1205" DrawAspect="Content" ObjectID="_1812400913" r:id="rId366"/>
        </w:object>
      </w:r>
      <w:r>
        <w:rPr>
          <w:rFonts w:ascii="宋体" w:hAnsi="宋体" w:hint="eastAsia"/>
        </w:rPr>
        <w:t>，且使曲线积分</w:t>
      </w:r>
      <w:r w:rsidRPr="001666DC">
        <w:rPr>
          <w:rFonts w:ascii="宋体" w:hAnsi="宋体"/>
          <w:position w:val="-24"/>
        </w:rPr>
        <w:object w:dxaOrig="3240" w:dyaOrig="620" w14:anchorId="5E8FD35B">
          <v:shape id="_x0000_i1206" type="#_x0000_t75" style="width:162.3pt;height:31.3pt" o:ole="">
            <v:imagedata r:id="rId367" o:title=""/>
          </v:shape>
          <o:OLEObject Type="Embed" ProgID="Equation.DSMT4" ShapeID="_x0000_i1206" DrawAspect="Content" ObjectID="_1812400914" r:id="rId368"/>
        </w:object>
      </w:r>
      <w:r>
        <w:rPr>
          <w:rFonts w:ascii="宋体" w:hAnsi="宋体" w:hint="eastAsia"/>
        </w:rPr>
        <w:t>与路径无关，求函数</w:t>
      </w:r>
      <w:r w:rsidRPr="001666DC">
        <w:rPr>
          <w:rFonts w:ascii="宋体" w:hAnsi="宋体"/>
          <w:position w:val="-10"/>
        </w:rPr>
        <w:object w:dxaOrig="540" w:dyaOrig="320" w14:anchorId="4EAC21B9">
          <v:shape id="_x0000_i1207" type="#_x0000_t75" style="width:26.85pt;height:16.25pt" o:ole="">
            <v:imagedata r:id="rId363" o:title=""/>
          </v:shape>
          <o:OLEObject Type="Embed" ProgID="Equation.DSMT4" ShapeID="_x0000_i1207" DrawAspect="Content" ObjectID="_1812400915" r:id="rId369"/>
        </w:object>
      </w:r>
      <w:r>
        <w:rPr>
          <w:rFonts w:ascii="宋体" w:hAnsi="宋体" w:hint="eastAsia"/>
          <w:szCs w:val="21"/>
        </w:rPr>
        <w:t>．</w:t>
      </w:r>
    </w:p>
    <w:p w14:paraId="4C3D6A92" w14:textId="77777777" w:rsidR="006B03EE" w:rsidRDefault="006B03EE" w:rsidP="006B03EE">
      <w:pPr>
        <w:ind w:firstLineChars="200" w:firstLine="420"/>
        <w:rPr>
          <w:rFonts w:ascii="宋体" w:hAnsi="宋体"/>
        </w:rPr>
      </w:pPr>
      <w:r w:rsidRPr="001666DC">
        <w:rPr>
          <w:rFonts w:ascii="黑体" w:eastAsia="黑体" w:hint="eastAsia"/>
          <w:szCs w:val="21"/>
        </w:rPr>
        <w:t>解：</w:t>
      </w:r>
      <w:r w:rsidRPr="001666DC">
        <w:rPr>
          <w:rFonts w:ascii="宋体" w:hAnsi="宋体" w:hint="eastAsia"/>
          <w:szCs w:val="21"/>
        </w:rPr>
        <w:t>记</w:t>
      </w:r>
      <w:r w:rsidRPr="001666DC">
        <w:rPr>
          <w:rFonts w:ascii="宋体" w:hAnsi="宋体"/>
          <w:position w:val="-10"/>
        </w:rPr>
        <w:object w:dxaOrig="1160" w:dyaOrig="320" w14:anchorId="3C96A3FA">
          <v:shape id="_x0000_i1208" type="#_x0000_t75" style="width:58.15pt;height:16.25pt" o:ole="">
            <v:imagedata r:id="rId370" o:title=""/>
          </v:shape>
          <o:OLEObject Type="Embed" ProgID="Equation.DSMT4" ShapeID="_x0000_i1208" DrawAspect="Content" ObjectID="_1812400916" r:id="rId371"/>
        </w:object>
      </w:r>
      <w:r>
        <w:rPr>
          <w:rFonts w:ascii="宋体" w:hAnsi="宋体" w:hint="eastAsia"/>
        </w:rPr>
        <w:t>，</w:t>
      </w:r>
      <w:r w:rsidRPr="001666DC">
        <w:rPr>
          <w:rFonts w:ascii="宋体" w:hAnsi="宋体"/>
          <w:position w:val="-24"/>
        </w:rPr>
        <w:object w:dxaOrig="1960" w:dyaOrig="620" w14:anchorId="7A1D8BA1">
          <v:shape id="_x0000_i1209" type="#_x0000_t75" style="width:97.65pt;height:31.3pt" o:ole="">
            <v:imagedata r:id="rId372" o:title=""/>
          </v:shape>
          <o:OLEObject Type="Embed" ProgID="Equation.DSMT4" ShapeID="_x0000_i1209" DrawAspect="Content" ObjectID="_1812400917" r:id="rId373"/>
        </w:object>
      </w:r>
      <w:r>
        <w:rPr>
          <w:rFonts w:ascii="宋体" w:hAnsi="宋体" w:hint="eastAsia"/>
        </w:rPr>
        <w:t>，由条件可知</w:t>
      </w:r>
      <w:r w:rsidRPr="001666DC">
        <w:rPr>
          <w:rFonts w:ascii="宋体" w:hAnsi="宋体"/>
          <w:position w:val="-14"/>
        </w:rPr>
        <w:object w:dxaOrig="780" w:dyaOrig="380" w14:anchorId="5A828936">
          <v:shape id="_x0000_i1210" type="#_x0000_t75" style="width:38.95pt;height:18.9pt" o:ole="">
            <v:imagedata r:id="rId374" o:title=""/>
          </v:shape>
          <o:OLEObject Type="Embed" ProgID="Equation.DSMT4" ShapeID="_x0000_i1210" DrawAspect="Content" ObjectID="_1812400918" r:id="rId375"/>
        </w:object>
      </w:r>
      <w:r>
        <w:rPr>
          <w:rFonts w:ascii="宋体" w:hAnsi="宋体" w:hint="eastAsia"/>
        </w:rPr>
        <w:t>，即</w:t>
      </w:r>
    </w:p>
    <w:p w14:paraId="6B2E47D1" w14:textId="77777777" w:rsidR="006B03EE" w:rsidRPr="001666DC" w:rsidRDefault="006B03EE" w:rsidP="006B03EE">
      <w:pPr>
        <w:jc w:val="center"/>
        <w:rPr>
          <w:rFonts w:ascii="黑体" w:eastAsia="黑体"/>
          <w:szCs w:val="21"/>
        </w:rPr>
      </w:pPr>
      <w:r w:rsidRPr="001666DC">
        <w:rPr>
          <w:rFonts w:ascii="宋体" w:hAnsi="宋体"/>
          <w:position w:val="-10"/>
        </w:rPr>
        <w:object w:dxaOrig="2260" w:dyaOrig="320" w14:anchorId="5CD6C1D8">
          <v:shape id="_x0000_i1211" type="#_x0000_t75" style="width:112.7pt;height:16.25pt" o:ole="">
            <v:imagedata r:id="rId376" o:title=""/>
          </v:shape>
          <o:OLEObject Type="Embed" ProgID="Equation.DSMT4" ShapeID="_x0000_i1211" DrawAspect="Content" ObjectID="_1812400919" r:id="rId377"/>
        </w:object>
      </w:r>
    </w:p>
    <w:p w14:paraId="69860287" w14:textId="77777777" w:rsidR="006B03EE" w:rsidRDefault="006B03EE" w:rsidP="006B03EE">
      <w:pPr>
        <w:rPr>
          <w:rFonts w:ascii="宋体" w:hAnsi="宋体"/>
        </w:rPr>
      </w:pPr>
      <w:r>
        <w:rPr>
          <w:rFonts w:hint="eastAsia"/>
          <w:szCs w:val="21"/>
        </w:rPr>
        <w:t>于是得到微分方程</w:t>
      </w:r>
      <w:r w:rsidRPr="001666DC">
        <w:rPr>
          <w:rFonts w:ascii="宋体" w:hAnsi="宋体"/>
          <w:position w:val="-10"/>
        </w:rPr>
        <w:object w:dxaOrig="2120" w:dyaOrig="320" w14:anchorId="35D76485">
          <v:shape id="_x0000_i1212" type="#_x0000_t75" style="width:105.95pt;height:16.25pt" o:ole="">
            <v:imagedata r:id="rId378" o:title=""/>
          </v:shape>
          <o:OLEObject Type="Embed" ProgID="Equation.DSMT4" ShapeID="_x0000_i1212" DrawAspect="Content" ObjectID="_1812400920" r:id="rId379"/>
        </w:object>
      </w:r>
      <w:r>
        <w:rPr>
          <w:rFonts w:ascii="宋体" w:hAnsi="宋体" w:hint="eastAsia"/>
        </w:rPr>
        <w:t>．</w:t>
      </w:r>
    </w:p>
    <w:p w14:paraId="551BDA92" w14:textId="77777777" w:rsidR="006B03EE" w:rsidRDefault="006B03EE" w:rsidP="006B03EE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特征方程</w:t>
      </w:r>
      <w:r w:rsidRPr="00673E75">
        <w:rPr>
          <w:rFonts w:ascii="宋体" w:hAnsi="宋体"/>
          <w:position w:val="-6"/>
        </w:rPr>
        <w:object w:dxaOrig="960" w:dyaOrig="320" w14:anchorId="23380F1F">
          <v:shape id="_x0000_i1213" type="#_x0000_t75" style="width:48.1pt;height:16.25pt" o:ole="">
            <v:imagedata r:id="rId380" o:title=""/>
          </v:shape>
          <o:OLEObject Type="Embed" ProgID="Equation.DSMT4" ShapeID="_x0000_i1213" DrawAspect="Content" ObjectID="_1812400921" r:id="rId381"/>
        </w:object>
      </w:r>
      <w:r>
        <w:rPr>
          <w:rFonts w:ascii="宋体" w:hAnsi="宋体" w:hint="eastAsia"/>
        </w:rPr>
        <w:t>，特征根为</w:t>
      </w:r>
      <w:r w:rsidRPr="00673E75">
        <w:rPr>
          <w:rFonts w:ascii="宋体" w:hAnsi="宋体"/>
          <w:position w:val="-14"/>
        </w:rPr>
        <w:object w:dxaOrig="840" w:dyaOrig="380" w14:anchorId="38A8D2B5">
          <v:shape id="_x0000_i1214" type="#_x0000_t75" style="width:41.9pt;height:18.9pt" o:ole="">
            <v:imagedata r:id="rId382" o:title=""/>
          </v:shape>
          <o:OLEObject Type="Embed" ProgID="Equation.DSMT4" ShapeID="_x0000_i1214" DrawAspect="Content" ObjectID="_1812400922" r:id="rId383"/>
        </w:object>
      </w:r>
      <w:r>
        <w:rPr>
          <w:rFonts w:ascii="宋体" w:hAnsi="宋体" w:hint="eastAsia"/>
        </w:rPr>
        <w:t>，对应的齐次方程的通解为</w:t>
      </w:r>
    </w:p>
    <w:p w14:paraId="289CF19A" w14:textId="77777777" w:rsidR="006B03EE" w:rsidRDefault="006B03EE" w:rsidP="006B03EE">
      <w:pPr>
        <w:jc w:val="center"/>
        <w:rPr>
          <w:rFonts w:ascii="宋体" w:hAnsi="宋体"/>
        </w:rPr>
      </w:pPr>
      <w:r w:rsidRPr="00673E75">
        <w:rPr>
          <w:rFonts w:ascii="宋体" w:hAnsi="宋体"/>
          <w:position w:val="-12"/>
        </w:rPr>
        <w:object w:dxaOrig="2439" w:dyaOrig="360" w14:anchorId="3FA8374E">
          <v:shape id="_x0000_i1215" type="#_x0000_t75" style="width:122.15pt;height:18pt" o:ole="">
            <v:imagedata r:id="rId384" o:title=""/>
          </v:shape>
          <o:OLEObject Type="Embed" ProgID="Equation.DSMT4" ShapeID="_x0000_i1215" DrawAspect="Content" ObjectID="_1812400923" r:id="rId385"/>
        </w:object>
      </w:r>
      <w:r>
        <w:rPr>
          <w:rFonts w:ascii="宋体" w:hAnsi="宋体" w:hint="eastAsia"/>
        </w:rPr>
        <w:t>．</w:t>
      </w:r>
    </w:p>
    <w:p w14:paraId="27ED5D44" w14:textId="77777777" w:rsidR="006B03EE" w:rsidRDefault="006B03EE" w:rsidP="006B03EE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由于</w:t>
      </w:r>
      <w:r w:rsidRPr="00673E75">
        <w:rPr>
          <w:rFonts w:ascii="宋体" w:hAnsi="宋体"/>
          <w:position w:val="-6"/>
        </w:rPr>
        <w:object w:dxaOrig="600" w:dyaOrig="279" w14:anchorId="335E851A">
          <v:shape id="_x0000_i1216" type="#_x0000_t75" style="width:30.1pt;height:13.85pt" o:ole="">
            <v:imagedata r:id="rId386" o:title=""/>
          </v:shape>
          <o:OLEObject Type="Embed" ProgID="Equation.DSMT4" ShapeID="_x0000_i1216" DrawAspect="Content" ObjectID="_1812400924" r:id="rId387"/>
        </w:object>
      </w:r>
      <w:r>
        <w:rPr>
          <w:rFonts w:ascii="宋体" w:hAnsi="宋体" w:hint="eastAsia"/>
        </w:rPr>
        <w:t>不是特征根，故非齐次方程的特解取为</w:t>
      </w:r>
    </w:p>
    <w:p w14:paraId="581FB5A5" w14:textId="77777777" w:rsidR="006B03EE" w:rsidRDefault="006B03EE" w:rsidP="006B03EE">
      <w:pPr>
        <w:jc w:val="center"/>
        <w:rPr>
          <w:rFonts w:ascii="宋体" w:hAnsi="宋体"/>
        </w:rPr>
      </w:pPr>
      <w:r w:rsidRPr="00673E75">
        <w:rPr>
          <w:rFonts w:ascii="宋体" w:hAnsi="宋体"/>
          <w:position w:val="-10"/>
        </w:rPr>
        <w:object w:dxaOrig="2540" w:dyaOrig="360" w14:anchorId="4C250126">
          <v:shape id="_x0000_i1217" type="#_x0000_t75" style="width:127.2pt;height:18pt" o:ole="">
            <v:imagedata r:id="rId388" o:title=""/>
          </v:shape>
          <o:OLEObject Type="Embed" ProgID="Equation.DSMT4" ShapeID="_x0000_i1217" DrawAspect="Content" ObjectID="_1812400925" r:id="rId389"/>
        </w:object>
      </w:r>
      <w:r>
        <w:rPr>
          <w:rFonts w:ascii="宋体" w:hAnsi="宋体" w:hint="eastAsia"/>
        </w:rPr>
        <w:t>，</w:t>
      </w:r>
    </w:p>
    <w:p w14:paraId="538860C5" w14:textId="77777777" w:rsidR="006B03EE" w:rsidRDefault="006B03EE" w:rsidP="006B03EE">
      <w:pPr>
        <w:rPr>
          <w:rFonts w:ascii="宋体" w:hAnsi="宋体"/>
        </w:rPr>
      </w:pPr>
      <w:r>
        <w:rPr>
          <w:rFonts w:ascii="宋体" w:hAnsi="宋体" w:hint="eastAsia"/>
        </w:rPr>
        <w:t>代入原方程可得</w:t>
      </w:r>
      <w:r w:rsidRPr="00673E75">
        <w:rPr>
          <w:rFonts w:ascii="宋体" w:hAnsi="宋体"/>
          <w:position w:val="-24"/>
        </w:rPr>
        <w:object w:dxaOrig="1359" w:dyaOrig="620" w14:anchorId="42A9EC51">
          <v:shape id="_x0000_i1218" type="#_x0000_t75" style="width:68.15pt;height:31.3pt" o:ole="">
            <v:imagedata r:id="rId390" o:title=""/>
          </v:shape>
          <o:OLEObject Type="Embed" ProgID="Equation.DSMT4" ShapeID="_x0000_i1218" DrawAspect="Content" ObjectID="_1812400926" r:id="rId391"/>
        </w:object>
      </w:r>
      <w:r>
        <w:rPr>
          <w:rFonts w:ascii="宋体" w:hAnsi="宋体" w:hint="eastAsia"/>
        </w:rPr>
        <w:t>，特解为</w:t>
      </w:r>
      <w:r w:rsidRPr="00673E75">
        <w:rPr>
          <w:rFonts w:ascii="宋体" w:hAnsi="宋体"/>
          <w:position w:val="-24"/>
        </w:rPr>
        <w:object w:dxaOrig="1800" w:dyaOrig="620" w14:anchorId="0BDBAD48">
          <v:shape id="_x0000_i1219" type="#_x0000_t75" style="width:90.3pt;height:31.3pt" o:ole="">
            <v:imagedata r:id="rId392" o:title=""/>
          </v:shape>
          <o:OLEObject Type="Embed" ProgID="Equation.DSMT4" ShapeID="_x0000_i1219" DrawAspect="Content" ObjectID="_1812400927" r:id="rId393"/>
        </w:object>
      </w:r>
      <w:r>
        <w:rPr>
          <w:rFonts w:ascii="宋体" w:hAnsi="宋体" w:hint="eastAsia"/>
        </w:rPr>
        <w:t>．因此，原方程的通解为</w:t>
      </w:r>
    </w:p>
    <w:p w14:paraId="31F539A3" w14:textId="77777777" w:rsidR="006B03EE" w:rsidRDefault="006B03EE" w:rsidP="006B03EE">
      <w:pPr>
        <w:jc w:val="center"/>
        <w:rPr>
          <w:rFonts w:ascii="宋体" w:hAnsi="宋体"/>
        </w:rPr>
      </w:pPr>
      <w:r w:rsidRPr="00673E75">
        <w:rPr>
          <w:rFonts w:ascii="宋体" w:hAnsi="宋体"/>
          <w:position w:val="-24"/>
        </w:rPr>
        <w:object w:dxaOrig="3420" w:dyaOrig="620" w14:anchorId="05934C12">
          <v:shape id="_x0000_i1220" type="#_x0000_t75" style="width:170.85pt;height:31.3pt" o:ole="">
            <v:imagedata r:id="rId394" o:title=""/>
          </v:shape>
          <o:OLEObject Type="Embed" ProgID="Equation.DSMT4" ShapeID="_x0000_i1220" DrawAspect="Content" ObjectID="_1812400928" r:id="rId395"/>
        </w:object>
      </w:r>
      <w:r>
        <w:rPr>
          <w:rFonts w:ascii="宋体" w:hAnsi="宋体" w:hint="eastAsia"/>
        </w:rPr>
        <w:t>．</w:t>
      </w:r>
    </w:p>
    <w:p w14:paraId="27B0F46A" w14:textId="77777777" w:rsidR="006B03EE" w:rsidRDefault="006B03EE" w:rsidP="006B03EE">
      <w:pPr>
        <w:rPr>
          <w:rFonts w:ascii="宋体" w:hAnsi="宋体"/>
        </w:rPr>
      </w:pPr>
      <w:r>
        <w:rPr>
          <w:rFonts w:ascii="宋体" w:hAnsi="宋体" w:hint="eastAsia"/>
        </w:rPr>
        <w:t xml:space="preserve">    将</w:t>
      </w:r>
      <w:r w:rsidRPr="001666DC">
        <w:rPr>
          <w:rFonts w:ascii="宋体" w:hAnsi="宋体"/>
          <w:position w:val="-24"/>
        </w:rPr>
        <w:object w:dxaOrig="1920" w:dyaOrig="620" w14:anchorId="7EDA08C1">
          <v:shape id="_x0000_i1221" type="#_x0000_t75" style="width:95.9pt;height:31.3pt" o:ole="">
            <v:imagedata r:id="rId365" o:title=""/>
          </v:shape>
          <o:OLEObject Type="Embed" ProgID="Equation.DSMT4" ShapeID="_x0000_i1221" DrawAspect="Content" ObjectID="_1812400929" r:id="rId396"/>
        </w:object>
      </w:r>
      <w:r>
        <w:rPr>
          <w:rFonts w:ascii="宋体" w:hAnsi="宋体" w:hint="eastAsia"/>
        </w:rPr>
        <w:t>代入通解，可得</w:t>
      </w:r>
      <w:r w:rsidRPr="00234CC7">
        <w:rPr>
          <w:rFonts w:ascii="宋体" w:hAnsi="宋体"/>
          <w:position w:val="-12"/>
        </w:rPr>
        <w:object w:dxaOrig="1380" w:dyaOrig="360" w14:anchorId="0D8ED97D">
          <v:shape id="_x0000_i1222" type="#_x0000_t75" style="width:68.75pt;height:18pt" o:ole="">
            <v:imagedata r:id="rId397" o:title=""/>
          </v:shape>
          <o:OLEObject Type="Embed" ProgID="Equation.DSMT4" ShapeID="_x0000_i1222" DrawAspect="Content" ObjectID="_1812400930" r:id="rId398"/>
        </w:object>
      </w:r>
      <w:r>
        <w:rPr>
          <w:rFonts w:ascii="宋体" w:hAnsi="宋体" w:hint="eastAsia"/>
        </w:rPr>
        <w:t>，故所求函数为</w:t>
      </w:r>
    </w:p>
    <w:p w14:paraId="4A9D43F3" w14:textId="77777777" w:rsidR="006B03EE" w:rsidRPr="00234CC7" w:rsidRDefault="006B03EE" w:rsidP="006B03EE">
      <w:pPr>
        <w:jc w:val="center"/>
        <w:rPr>
          <w:rFonts w:ascii="宋体" w:hAnsi="宋体"/>
        </w:rPr>
      </w:pPr>
      <w:r w:rsidRPr="00673E75">
        <w:rPr>
          <w:rFonts w:ascii="宋体" w:hAnsi="宋体"/>
          <w:position w:val="-24"/>
        </w:rPr>
        <w:object w:dxaOrig="3180" w:dyaOrig="620" w14:anchorId="3C3A502D">
          <v:shape id="_x0000_i1223" type="#_x0000_t75" style="width:159.05pt;height:31.3pt" o:ole="">
            <v:imagedata r:id="rId399" o:title=""/>
          </v:shape>
          <o:OLEObject Type="Embed" ProgID="Equation.DSMT4" ShapeID="_x0000_i1223" DrawAspect="Content" ObjectID="_1812400931" r:id="rId400"/>
        </w:object>
      </w:r>
      <w:r>
        <w:rPr>
          <w:rFonts w:ascii="宋体" w:hAnsi="宋体" w:hint="eastAsia"/>
        </w:rPr>
        <w:t>．</w:t>
      </w:r>
    </w:p>
    <w:p w14:paraId="0E449906" w14:textId="77777777" w:rsidR="006B03EE" w:rsidRDefault="006B03EE" w:rsidP="006B03EE"/>
    <w:p w14:paraId="78AF2330" w14:textId="77777777" w:rsidR="006B03EE" w:rsidRPr="006B03EE" w:rsidRDefault="006B03EE" w:rsidP="006B03EE">
      <w:pPr>
        <w:rPr>
          <w:rFonts w:ascii="黑体" w:eastAsia="黑体" w:hAnsi="黑体"/>
        </w:rPr>
      </w:pPr>
      <w:r w:rsidRPr="006B03EE">
        <w:rPr>
          <w:rFonts w:ascii="黑体" w:eastAsia="黑体" w:hAnsi="黑体" w:hint="eastAsia"/>
        </w:rPr>
        <w:t>七、无穷级数</w:t>
      </w:r>
      <w:r>
        <w:rPr>
          <w:rFonts w:ascii="黑体" w:eastAsia="黑体" w:hAnsi="黑体" w:hint="eastAsia"/>
        </w:rPr>
        <w:t>的和函数</w:t>
      </w:r>
    </w:p>
    <w:p w14:paraId="202F43CC" w14:textId="77777777" w:rsidR="00A5188E" w:rsidRDefault="00A5188E" w:rsidP="006B03EE">
      <w:pPr>
        <w:spacing w:beforeLines="50" w:before="156"/>
        <w:ind w:firstLineChars="200" w:firstLine="420"/>
        <w:rPr>
          <w:rFonts w:ascii="黑体" w:eastAsia="黑体" w:hAnsi="宋体"/>
          <w:szCs w:val="21"/>
        </w:rPr>
      </w:pPr>
    </w:p>
    <w:p w14:paraId="71E5E87D" w14:textId="6CEECCAF" w:rsidR="006B03EE" w:rsidRDefault="006B03EE" w:rsidP="006B03EE">
      <w:pPr>
        <w:spacing w:beforeLines="50" w:before="156"/>
        <w:ind w:firstLineChars="200" w:firstLine="420"/>
        <w:rPr>
          <w:rFonts w:ascii="宋体" w:hAnsi="宋体"/>
          <w:szCs w:val="21"/>
        </w:rPr>
      </w:pPr>
      <w:r>
        <w:rPr>
          <w:rFonts w:ascii="黑体" w:eastAsia="黑体" w:hAnsi="宋体" w:hint="eastAsia"/>
          <w:szCs w:val="21"/>
        </w:rPr>
        <w:t>1．（8分）</w:t>
      </w:r>
      <w:r>
        <w:rPr>
          <w:rFonts w:ascii="宋体" w:hAnsi="宋体" w:hint="eastAsia"/>
          <w:szCs w:val="21"/>
        </w:rPr>
        <w:t>求幂级数</w:t>
      </w:r>
      <w:r>
        <w:rPr>
          <w:rFonts w:ascii="宋体" w:hAnsi="宋体"/>
          <w:position w:val="-28"/>
          <w:szCs w:val="21"/>
        </w:rPr>
        <w:object w:dxaOrig="1100" w:dyaOrig="700" w14:anchorId="242297EE">
          <v:shape id="_x0000_i1224" type="#_x0000_t75" style="width:55.2pt;height:34.5pt;mso-wrap-style:square;mso-position-horizontal-relative:page;mso-position-vertical-relative:page" o:ole="">
            <v:imagedata r:id="rId401" o:title=""/>
          </v:shape>
          <o:OLEObject Type="Embed" ProgID="Equation.DSMT4" ShapeID="_x0000_i1224" DrawAspect="Content" ObjectID="_1812400932" r:id="rId402"/>
        </w:object>
      </w:r>
      <w:r>
        <w:rPr>
          <w:rFonts w:ascii="宋体" w:hAnsi="宋体" w:hint="eastAsia"/>
          <w:szCs w:val="21"/>
        </w:rPr>
        <w:t>的收敛域及和函数.</w:t>
      </w:r>
    </w:p>
    <w:p w14:paraId="1C14ED96" w14:textId="77777777" w:rsidR="006B03EE" w:rsidRDefault="006B03EE" w:rsidP="006B03EE">
      <w:pPr>
        <w:ind w:firstLineChars="200" w:firstLine="420"/>
        <w:rPr>
          <w:rFonts w:ascii="宋体" w:hAnsi="宋体"/>
          <w:bCs/>
          <w:szCs w:val="21"/>
        </w:rPr>
      </w:pPr>
      <w:r>
        <w:rPr>
          <w:rFonts w:ascii="黑体" w:eastAsia="黑体" w:hint="eastAsia"/>
          <w:szCs w:val="21"/>
        </w:rPr>
        <w:t>解：</w:t>
      </w:r>
      <w:r>
        <w:rPr>
          <w:rFonts w:ascii="宋体" w:hAnsi="宋体"/>
          <w:position w:val="-30"/>
          <w:szCs w:val="21"/>
        </w:rPr>
        <w:object w:dxaOrig="2062" w:dyaOrig="720" w14:anchorId="5E2B472C">
          <v:shape id="_x0000_i1225" type="#_x0000_t75" style="width:103.3pt;height:35.7pt;mso-wrap-style:square;mso-position-horizontal-relative:page;mso-position-vertical-relative:page" o:ole="">
            <v:imagedata r:id="rId403" o:title=""/>
          </v:shape>
          <o:OLEObject Type="Embed" ProgID="Equation.DSMT4" ShapeID="_x0000_i1225" DrawAspect="Content" ObjectID="_1812400933" r:id="rId404"/>
        </w:object>
      </w:r>
      <w:r>
        <w:rPr>
          <w:rFonts w:ascii="宋体" w:hAnsi="宋体" w:hint="eastAsia"/>
          <w:bCs/>
          <w:szCs w:val="21"/>
        </w:rPr>
        <w:t>又</w:t>
      </w:r>
      <w:r>
        <w:rPr>
          <w:rFonts w:ascii="宋体" w:hAnsi="宋体"/>
          <w:position w:val="-28"/>
          <w:szCs w:val="21"/>
        </w:rPr>
        <w:object w:dxaOrig="2220" w:dyaOrig="700" w14:anchorId="3D56484A">
          <v:shape id="_x0000_i1226" type="#_x0000_t75" style="width:110.65pt;height:34.5pt;mso-wrap-style:square;mso-position-horizontal-relative:page;mso-position-vertical-relative:page" o:ole="">
            <v:imagedata r:id="rId405" o:title=""/>
          </v:shape>
          <o:OLEObject Type="Embed" ProgID="Equation.DSMT4" ShapeID="_x0000_i1226" DrawAspect="Content" ObjectID="_1812400934" r:id="rId406"/>
        </w:object>
      </w:r>
      <w:r>
        <w:rPr>
          <w:rFonts w:ascii="宋体" w:hAnsi="宋体" w:hint="eastAsia"/>
          <w:bCs/>
          <w:szCs w:val="21"/>
        </w:rPr>
        <w:t>收敛，故</w:t>
      </w:r>
      <w:r>
        <w:rPr>
          <w:rFonts w:ascii="宋体" w:hAnsi="宋体"/>
          <w:bCs/>
          <w:position w:val="-28"/>
          <w:szCs w:val="21"/>
        </w:rPr>
        <w:object w:dxaOrig="1780" w:dyaOrig="699" w14:anchorId="3220088A">
          <v:shape id="_x0000_i1227" type="#_x0000_t75" style="width:100.05pt;height:39.55pt;mso-wrap-style:square;mso-position-horizontal-relative:page;mso-position-vertical-relative:page" o:ole="">
            <v:imagedata r:id="rId407" o:title=""/>
          </v:shape>
          <o:OLEObject Type="Embed" ProgID="Equation.DSMT4" ShapeID="_x0000_i1227" DrawAspect="Content" ObjectID="_1812400935" r:id="rId408"/>
        </w:object>
      </w:r>
      <w:r>
        <w:rPr>
          <w:rFonts w:ascii="宋体" w:hAnsi="宋体" w:hint="eastAsia"/>
          <w:bCs/>
          <w:szCs w:val="21"/>
        </w:rPr>
        <w:t>的收敛区间为</w:t>
      </w:r>
      <w:r>
        <w:rPr>
          <w:rFonts w:ascii="宋体" w:hAnsi="宋体"/>
          <w:bCs/>
          <w:position w:val="-10"/>
          <w:szCs w:val="21"/>
        </w:rPr>
        <w:object w:dxaOrig="539" w:dyaOrig="279" w14:anchorId="11F45ED1">
          <v:shape id="_x0000_i1228" type="#_x0000_t75" style="width:36.3pt;height:18.9pt;mso-wrap-style:square;mso-position-horizontal-relative:page;mso-position-vertical-relative:page" o:ole="">
            <v:imagedata r:id="rId409" o:title=""/>
          </v:shape>
          <o:OLEObject Type="Embed" ProgID="Equation.3" ShapeID="_x0000_i1228" DrawAspect="Content" ObjectID="_1812400936" r:id="rId410"/>
        </w:object>
      </w:r>
    </w:p>
    <w:p w14:paraId="69EB55CD" w14:textId="77777777" w:rsidR="006B03EE" w:rsidRDefault="006B03EE" w:rsidP="006B03EE">
      <w:pPr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当</w:t>
      </w:r>
      <w:r>
        <w:rPr>
          <w:rFonts w:ascii="宋体" w:hAnsi="宋体"/>
          <w:bCs/>
          <w:position w:val="-10"/>
          <w:szCs w:val="21"/>
        </w:rPr>
        <w:object w:dxaOrig="800" w:dyaOrig="299" w14:anchorId="66E632BE">
          <v:shape id="_x0000_i1229" type="#_x0000_t75" style="width:51.35pt;height:19.5pt;mso-wrap-style:square;mso-position-horizontal-relative:page;mso-position-vertical-relative:page" o:ole="">
            <v:imagedata r:id="rId411" o:title=""/>
          </v:shape>
          <o:OLEObject Type="Embed" ProgID="Equation.3" ShapeID="_x0000_i1229" DrawAspect="Content" ObjectID="_1812400937" r:id="rId412"/>
        </w:object>
      </w:r>
      <w:r>
        <w:rPr>
          <w:rFonts w:ascii="宋体" w:hAnsi="宋体" w:hint="eastAsia"/>
          <w:bCs/>
          <w:szCs w:val="21"/>
        </w:rPr>
        <w:t>时，</w:t>
      </w:r>
    </w:p>
    <w:p w14:paraId="0447902A" w14:textId="77777777" w:rsidR="006B03EE" w:rsidRDefault="006B03EE" w:rsidP="006B03EE">
      <w:pPr>
        <w:jc w:val="center"/>
        <w:rPr>
          <w:rFonts w:ascii="宋体" w:hAnsi="宋体"/>
          <w:bCs/>
          <w:szCs w:val="21"/>
        </w:rPr>
      </w:pPr>
      <w:r>
        <w:rPr>
          <w:rFonts w:ascii="宋体" w:hAnsi="宋体"/>
          <w:position w:val="-28"/>
          <w:szCs w:val="21"/>
        </w:rPr>
        <w:object w:dxaOrig="4239" w:dyaOrig="699" w14:anchorId="2835936B">
          <v:shape id="_x0000_i1230" type="#_x0000_t75" style="width:212.75pt;height:34.5pt;mso-wrap-style:square;mso-position-horizontal-relative:page;mso-position-vertical-relative:page" o:ole="">
            <v:imagedata r:id="rId413" o:title=""/>
          </v:shape>
          <o:OLEObject Type="Embed" ProgID="Equation.DSMT4" ShapeID="_x0000_i1230" DrawAspect="Content" ObjectID="_1812400938" r:id="rId414"/>
        </w:object>
      </w:r>
    </w:p>
    <w:p w14:paraId="487243F2" w14:textId="77777777" w:rsidR="006B03EE" w:rsidRDefault="006B03EE" w:rsidP="006B03EE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而</w:t>
      </w:r>
    </w:p>
    <w:p w14:paraId="62A56697" w14:textId="77777777" w:rsidR="006B03EE" w:rsidRDefault="006B03EE" w:rsidP="006B03EE">
      <w:pPr>
        <w:jc w:val="center"/>
        <w:rPr>
          <w:rFonts w:ascii="宋体" w:hAnsi="宋体"/>
          <w:bCs/>
          <w:szCs w:val="21"/>
        </w:rPr>
      </w:pPr>
      <w:r>
        <w:rPr>
          <w:rFonts w:ascii="宋体" w:hAnsi="宋体"/>
          <w:bCs/>
          <w:position w:val="-28"/>
          <w:szCs w:val="21"/>
        </w:rPr>
        <w:object w:dxaOrig="5380" w:dyaOrig="699" w14:anchorId="2A653508">
          <v:shape id="_x0000_i1231" type="#_x0000_t75" style="width:290.95pt;height:38.05pt;mso-wrap-style:square;mso-position-horizontal-relative:page;mso-position-vertical-relative:page" o:ole="">
            <v:imagedata r:id="rId415" o:title=""/>
          </v:shape>
          <o:OLEObject Type="Embed" ProgID="Equation.DSMT4" ShapeID="_x0000_i1231" DrawAspect="Content" ObjectID="_1812400939" r:id="rId416"/>
        </w:object>
      </w:r>
    </w:p>
    <w:p w14:paraId="7E5D9A39" w14:textId="77777777" w:rsidR="006B03EE" w:rsidRDefault="006B03EE" w:rsidP="006B03EE">
      <w:pPr>
        <w:jc w:val="center"/>
        <w:rPr>
          <w:rFonts w:ascii="宋体" w:hAnsi="宋体"/>
          <w:bCs/>
          <w:szCs w:val="21"/>
        </w:rPr>
      </w:pPr>
      <w:r>
        <w:rPr>
          <w:rFonts w:ascii="宋体" w:hAnsi="宋体"/>
          <w:bCs/>
          <w:position w:val="-28"/>
          <w:szCs w:val="21"/>
        </w:rPr>
        <w:object w:dxaOrig="5899" w:dyaOrig="699" w14:anchorId="07B0407D">
          <v:shape id="_x0000_i1232" type="#_x0000_t75" style="width:332.25pt;height:39.55pt;mso-wrap-style:square;mso-position-horizontal-relative:page;mso-position-vertical-relative:page" o:ole="">
            <v:imagedata r:id="rId417" o:title=""/>
          </v:shape>
          <o:OLEObject Type="Embed" ProgID="Equation.DSMT4" ShapeID="_x0000_i1232" DrawAspect="Content" ObjectID="_1812400940" r:id="rId418"/>
        </w:object>
      </w:r>
      <w:r>
        <w:rPr>
          <w:rFonts w:ascii="宋体" w:hAnsi="宋体" w:hint="eastAsia"/>
          <w:bCs/>
          <w:szCs w:val="21"/>
        </w:rPr>
        <w:t xml:space="preserve"> </w:t>
      </w:r>
    </w:p>
    <w:p w14:paraId="67F28812" w14:textId="77777777" w:rsidR="006B03EE" w:rsidRDefault="006B03EE" w:rsidP="006B03EE">
      <w:pPr>
        <w:ind w:firstLineChars="550" w:firstLine="1155"/>
        <w:jc w:val="center"/>
        <w:rPr>
          <w:rFonts w:ascii="宋体" w:hAnsi="宋体"/>
          <w:bCs/>
          <w:szCs w:val="21"/>
        </w:rPr>
      </w:pPr>
      <w:r>
        <w:rPr>
          <w:rFonts w:ascii="宋体" w:hAnsi="宋体"/>
          <w:position w:val="-28"/>
          <w:szCs w:val="21"/>
        </w:rPr>
        <w:object w:dxaOrig="4420" w:dyaOrig="679" w14:anchorId="0FA6A0F4">
          <v:shape id="_x0000_i1233" type="#_x0000_t75" style="width:221.6pt;height:33.35pt;mso-wrap-style:square;mso-position-horizontal-relative:page;mso-position-vertical-relative:page" o:ole="">
            <v:imagedata r:id="rId419" o:title=""/>
          </v:shape>
          <o:OLEObject Type="Embed" ProgID="Equation.DSMT4" ShapeID="_x0000_i1233" DrawAspect="Content" ObjectID="_1812400941" r:id="rId420"/>
        </w:object>
      </w:r>
    </w:p>
    <w:p w14:paraId="5E5B150C" w14:textId="77777777" w:rsidR="006B03EE" w:rsidRDefault="006B03EE" w:rsidP="006B03EE">
      <w:pPr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又</w:t>
      </w:r>
      <w:r>
        <w:rPr>
          <w:rFonts w:ascii="宋体" w:hAnsi="宋体"/>
          <w:bCs/>
          <w:position w:val="-28"/>
          <w:szCs w:val="21"/>
        </w:rPr>
        <w:object w:dxaOrig="2040" w:dyaOrig="679" w14:anchorId="06796432">
          <v:shape id="_x0000_i1234" type="#_x0000_t75" style="width:103.85pt;height:34.5pt;mso-wrap-style:square;mso-position-horizontal-relative:page;mso-position-vertical-relative:page" o:ole="">
            <v:imagedata r:id="rId421" o:title=""/>
          </v:shape>
          <o:OLEObject Type="Embed" ProgID="Equation.DSMT4" ShapeID="_x0000_i1234" DrawAspect="Content" ObjectID="_1812400942" r:id="rId422"/>
        </w:object>
      </w:r>
      <w:r>
        <w:rPr>
          <w:rFonts w:ascii="宋体" w:hAnsi="宋体"/>
          <w:bCs/>
          <w:szCs w:val="21"/>
        </w:rPr>
        <w:t>，所以</w:t>
      </w:r>
    </w:p>
    <w:p w14:paraId="67434686" w14:textId="77777777" w:rsidR="006B03EE" w:rsidRDefault="006B03EE" w:rsidP="006B03EE">
      <w:pPr>
        <w:jc w:val="center"/>
        <w:rPr>
          <w:rFonts w:ascii="宋体" w:hAnsi="宋体"/>
          <w:bCs/>
          <w:szCs w:val="21"/>
        </w:rPr>
      </w:pPr>
      <w:r>
        <w:rPr>
          <w:rFonts w:ascii="宋体" w:hAnsi="宋体"/>
          <w:bCs/>
          <w:position w:val="-30"/>
          <w:szCs w:val="21"/>
        </w:rPr>
        <w:object w:dxaOrig="3560" w:dyaOrig="719" w14:anchorId="7A058470">
          <v:shape id="_x0000_i1235" type="#_x0000_t75" style="width:162.3pt;height:37.5pt;mso-wrap-style:square;mso-position-horizontal-relative:page;mso-position-vertical-relative:page" o:ole="">
            <v:imagedata r:id="rId423" o:title=""/>
          </v:shape>
          <o:OLEObject Type="Embed" ProgID="Equation.DSMT4" ShapeID="_x0000_i1235" DrawAspect="Content" ObjectID="_1812400943" r:id="rId424"/>
        </w:object>
      </w:r>
    </w:p>
    <w:p w14:paraId="1AF5625E" w14:textId="77777777" w:rsidR="006B03EE" w:rsidRDefault="006B03EE" w:rsidP="00C12412">
      <w:pPr>
        <w:spacing w:beforeLines="50" w:before="156"/>
        <w:ind w:firstLineChars="200" w:firstLine="420"/>
        <w:rPr>
          <w:rFonts w:ascii="黑体" w:eastAsia="黑体" w:hAnsi="宋体"/>
          <w:szCs w:val="21"/>
        </w:rPr>
      </w:pPr>
    </w:p>
    <w:p w14:paraId="52CB61E6" w14:textId="77777777" w:rsidR="00C12412" w:rsidRPr="005A72AA" w:rsidRDefault="006B03EE" w:rsidP="00C12412">
      <w:pPr>
        <w:spacing w:beforeLines="50" w:before="156"/>
        <w:ind w:firstLineChars="200" w:firstLine="420"/>
        <w:rPr>
          <w:rFonts w:ascii="宋体" w:hAnsi="宋体"/>
          <w:szCs w:val="21"/>
        </w:rPr>
      </w:pPr>
      <w:r>
        <w:rPr>
          <w:rFonts w:ascii="黑体" w:eastAsia="黑体" w:hAnsi="宋体" w:hint="eastAsia"/>
          <w:szCs w:val="21"/>
        </w:rPr>
        <w:t>2</w:t>
      </w:r>
      <w:r w:rsidR="00C12412" w:rsidRPr="005A72AA">
        <w:rPr>
          <w:rFonts w:ascii="黑体" w:eastAsia="黑体" w:hAnsi="宋体" w:hint="eastAsia"/>
          <w:szCs w:val="21"/>
        </w:rPr>
        <w:t>．（8分）</w:t>
      </w:r>
      <w:r w:rsidR="00C12412" w:rsidRPr="005A72AA">
        <w:rPr>
          <w:rFonts w:ascii="宋体" w:hAnsi="宋体" w:hint="eastAsia"/>
          <w:szCs w:val="21"/>
        </w:rPr>
        <w:t>求幂级数</w:t>
      </w:r>
      <w:r w:rsidR="00C12412" w:rsidRPr="007D1541">
        <w:rPr>
          <w:rFonts w:ascii="宋体" w:hAnsi="宋体"/>
          <w:position w:val="-28"/>
          <w:szCs w:val="21"/>
        </w:rPr>
        <w:object w:dxaOrig="1140" w:dyaOrig="700" w14:anchorId="40B6B852">
          <v:shape id="_x0000_i1236" type="#_x0000_t75" style="width:56.95pt;height:34.5pt" o:ole="">
            <v:imagedata r:id="rId425" o:title=""/>
          </v:shape>
          <o:OLEObject Type="Embed" ProgID="Equation.DSMT4" ShapeID="_x0000_i1236" DrawAspect="Content" ObjectID="_1812400944" r:id="rId426"/>
        </w:object>
      </w:r>
      <w:r w:rsidR="00C12412" w:rsidRPr="005A72AA">
        <w:rPr>
          <w:rFonts w:ascii="宋体" w:hAnsi="宋体" w:hint="eastAsia"/>
          <w:szCs w:val="21"/>
        </w:rPr>
        <w:t>的收敛域及和函数.</w:t>
      </w:r>
    </w:p>
    <w:p w14:paraId="5F77A5C5" w14:textId="77777777" w:rsidR="00C12412" w:rsidRDefault="00C12412" w:rsidP="00C12412">
      <w:pPr>
        <w:ind w:firstLineChars="200" w:firstLine="420"/>
        <w:rPr>
          <w:rFonts w:ascii="宋体" w:hAnsi="宋体"/>
          <w:bCs/>
          <w:szCs w:val="21"/>
        </w:rPr>
      </w:pPr>
      <w:r w:rsidRPr="005A72AA">
        <w:rPr>
          <w:rFonts w:ascii="黑体" w:eastAsia="黑体" w:hint="eastAsia"/>
          <w:szCs w:val="21"/>
        </w:rPr>
        <w:t>解：</w:t>
      </w:r>
      <w:r w:rsidRPr="007D1541">
        <w:rPr>
          <w:rFonts w:ascii="宋体" w:hAnsi="宋体"/>
          <w:position w:val="-30"/>
          <w:szCs w:val="21"/>
        </w:rPr>
        <w:object w:dxaOrig="2040" w:dyaOrig="720" w14:anchorId="3CC9F08A">
          <v:shape id="_x0000_i1237" type="#_x0000_t75" style="width:102.1pt;height:35.7pt" o:ole="">
            <v:imagedata r:id="rId427" o:title=""/>
          </v:shape>
          <o:OLEObject Type="Embed" ProgID="Equation.DSMT4" ShapeID="_x0000_i1237" DrawAspect="Content" ObjectID="_1812400945" r:id="rId428"/>
        </w:object>
      </w:r>
      <w:r w:rsidRPr="005A72AA">
        <w:rPr>
          <w:rFonts w:ascii="宋体" w:hAnsi="宋体" w:hint="eastAsia"/>
          <w:bCs/>
          <w:szCs w:val="21"/>
        </w:rPr>
        <w:t>又</w:t>
      </w:r>
      <w:r w:rsidRPr="007D1541">
        <w:rPr>
          <w:rFonts w:ascii="宋体" w:hAnsi="宋体"/>
          <w:position w:val="-28"/>
          <w:szCs w:val="21"/>
        </w:rPr>
        <w:object w:dxaOrig="2299" w:dyaOrig="700" w14:anchorId="2A1DB44D">
          <v:shape id="_x0000_i1238" type="#_x0000_t75" style="width:114.5pt;height:34.5pt" o:ole="">
            <v:imagedata r:id="rId429" o:title=""/>
          </v:shape>
          <o:OLEObject Type="Embed" ProgID="Equation.DSMT4" ShapeID="_x0000_i1238" DrawAspect="Content" ObjectID="_1812400946" r:id="rId430"/>
        </w:object>
      </w:r>
      <w:r w:rsidRPr="005A72AA">
        <w:rPr>
          <w:rFonts w:ascii="宋体" w:hAnsi="宋体" w:hint="eastAsia"/>
          <w:bCs/>
          <w:szCs w:val="21"/>
        </w:rPr>
        <w:t>收敛，故</w:t>
      </w:r>
      <w:r w:rsidRPr="005A72AA">
        <w:rPr>
          <w:rFonts w:ascii="宋体" w:hAnsi="宋体"/>
          <w:bCs/>
          <w:position w:val="-26"/>
          <w:szCs w:val="21"/>
        </w:rPr>
        <w:object w:dxaOrig="1539" w:dyaOrig="640" w14:anchorId="509AC377">
          <v:shape id="_x0000_i1239" type="#_x0000_t75" style="width:86.45pt;height:36.3pt" o:ole="">
            <v:imagedata r:id="rId431" o:title=""/>
          </v:shape>
          <o:OLEObject Type="Embed" ProgID="Equation.3" ShapeID="_x0000_i1239" DrawAspect="Content" ObjectID="_1812400947" r:id="rId432"/>
        </w:object>
      </w:r>
      <w:r w:rsidRPr="005A72AA">
        <w:rPr>
          <w:rFonts w:ascii="宋体" w:hAnsi="宋体" w:hint="eastAsia"/>
          <w:bCs/>
          <w:szCs w:val="21"/>
        </w:rPr>
        <w:t>的收敛区间为</w:t>
      </w:r>
      <w:r w:rsidRPr="005A72AA">
        <w:rPr>
          <w:rFonts w:ascii="宋体" w:hAnsi="宋体"/>
          <w:bCs/>
          <w:position w:val="-10"/>
          <w:szCs w:val="21"/>
        </w:rPr>
        <w:object w:dxaOrig="540" w:dyaOrig="280" w14:anchorId="5C498FBC">
          <v:shape id="_x0000_i1240" type="#_x0000_t75" style="width:35.7pt;height:18.9pt" o:ole="">
            <v:imagedata r:id="rId409" o:title=""/>
          </v:shape>
          <o:OLEObject Type="Embed" ProgID="Equation.3" ShapeID="_x0000_i1240" DrawAspect="Content" ObjectID="_1812400948" r:id="rId433"/>
        </w:object>
      </w:r>
    </w:p>
    <w:p w14:paraId="0C1F6204" w14:textId="77777777" w:rsidR="00C12412" w:rsidRDefault="00C12412" w:rsidP="00C12412">
      <w:pPr>
        <w:ind w:firstLineChars="200" w:firstLine="420"/>
        <w:rPr>
          <w:rFonts w:ascii="宋体" w:hAnsi="宋体"/>
          <w:bCs/>
          <w:szCs w:val="21"/>
        </w:rPr>
      </w:pPr>
      <w:r w:rsidRPr="005A72AA">
        <w:rPr>
          <w:rFonts w:ascii="宋体" w:hAnsi="宋体" w:hint="eastAsia"/>
          <w:bCs/>
          <w:szCs w:val="21"/>
        </w:rPr>
        <w:lastRenderedPageBreak/>
        <w:t>当</w:t>
      </w:r>
      <w:r w:rsidRPr="005A72AA">
        <w:rPr>
          <w:rFonts w:ascii="宋体" w:hAnsi="宋体"/>
          <w:bCs/>
          <w:position w:val="-10"/>
          <w:szCs w:val="21"/>
        </w:rPr>
        <w:object w:dxaOrig="800" w:dyaOrig="300" w14:anchorId="0D1C0188">
          <v:shape id="_x0000_i1241" type="#_x0000_t75" style="width:51.95pt;height:19.5pt" o:ole="">
            <v:imagedata r:id="rId411" o:title=""/>
          </v:shape>
          <o:OLEObject Type="Embed" ProgID="Equation.3" ShapeID="_x0000_i1241" DrawAspect="Content" ObjectID="_1812400949" r:id="rId434"/>
        </w:object>
      </w:r>
      <w:r w:rsidRPr="005A72AA">
        <w:rPr>
          <w:rFonts w:ascii="宋体" w:hAnsi="宋体" w:hint="eastAsia"/>
          <w:bCs/>
          <w:szCs w:val="21"/>
        </w:rPr>
        <w:t>时，</w:t>
      </w:r>
    </w:p>
    <w:p w14:paraId="2AFFF910" w14:textId="77777777" w:rsidR="00C12412" w:rsidRPr="005A72AA" w:rsidRDefault="00C12412" w:rsidP="00C12412">
      <w:pPr>
        <w:jc w:val="center"/>
        <w:rPr>
          <w:rFonts w:ascii="宋体" w:hAnsi="宋体"/>
          <w:bCs/>
          <w:szCs w:val="21"/>
        </w:rPr>
      </w:pPr>
      <w:r w:rsidRPr="007D1541">
        <w:rPr>
          <w:rFonts w:ascii="宋体" w:hAnsi="宋体"/>
          <w:position w:val="-28"/>
          <w:szCs w:val="21"/>
        </w:rPr>
        <w:object w:dxaOrig="4760" w:dyaOrig="700" w14:anchorId="067376E8">
          <v:shape id="_x0000_i1242" type="#_x0000_t75" style="width:238.45pt;height:34.5pt" o:ole="">
            <v:imagedata r:id="rId435" o:title=""/>
          </v:shape>
          <o:OLEObject Type="Embed" ProgID="Equation.DSMT4" ShapeID="_x0000_i1242" DrawAspect="Content" ObjectID="_1812400950" r:id="rId436"/>
        </w:object>
      </w:r>
    </w:p>
    <w:p w14:paraId="3902AAD6" w14:textId="77777777" w:rsidR="00C12412" w:rsidRDefault="00C12412" w:rsidP="00C12412">
      <w:pPr>
        <w:rPr>
          <w:rFonts w:ascii="宋体" w:hAnsi="宋体"/>
          <w:bCs/>
          <w:szCs w:val="21"/>
        </w:rPr>
      </w:pPr>
      <w:r w:rsidRPr="005A72AA">
        <w:rPr>
          <w:rFonts w:ascii="宋体" w:hAnsi="宋体" w:hint="eastAsia"/>
          <w:bCs/>
          <w:szCs w:val="21"/>
        </w:rPr>
        <w:t>而</w:t>
      </w:r>
    </w:p>
    <w:p w14:paraId="3660AD48" w14:textId="77777777" w:rsidR="00C12412" w:rsidRPr="005A72AA" w:rsidRDefault="00C12412" w:rsidP="00C12412">
      <w:pPr>
        <w:jc w:val="center"/>
        <w:rPr>
          <w:rFonts w:ascii="宋体" w:hAnsi="宋体"/>
          <w:bCs/>
          <w:szCs w:val="21"/>
        </w:rPr>
      </w:pPr>
      <w:r w:rsidRPr="005A72AA">
        <w:rPr>
          <w:rFonts w:ascii="宋体" w:hAnsi="宋体"/>
          <w:bCs/>
          <w:position w:val="-28"/>
          <w:szCs w:val="21"/>
        </w:rPr>
        <w:object w:dxaOrig="5380" w:dyaOrig="700" w14:anchorId="16A5541D">
          <v:shape id="_x0000_i1243" type="#_x0000_t75" style="width:290.95pt;height:38.05pt" o:ole="">
            <v:imagedata r:id="rId415" o:title=""/>
          </v:shape>
          <o:OLEObject Type="Embed" ProgID="Equation.DSMT4" ShapeID="_x0000_i1243" DrawAspect="Content" ObjectID="_1812400951" r:id="rId437"/>
        </w:object>
      </w:r>
    </w:p>
    <w:p w14:paraId="35E47F52" w14:textId="77777777" w:rsidR="00C12412" w:rsidRPr="005A72AA" w:rsidRDefault="00C12412" w:rsidP="00C12412">
      <w:pPr>
        <w:jc w:val="center"/>
        <w:rPr>
          <w:rFonts w:ascii="宋体" w:hAnsi="宋体"/>
          <w:bCs/>
          <w:szCs w:val="21"/>
        </w:rPr>
      </w:pPr>
      <w:r w:rsidRPr="005A72AA">
        <w:rPr>
          <w:rFonts w:ascii="宋体" w:hAnsi="宋体"/>
          <w:bCs/>
          <w:position w:val="-22"/>
          <w:szCs w:val="21"/>
        </w:rPr>
        <w:object w:dxaOrig="5300" w:dyaOrig="600" w14:anchorId="5F9887FE">
          <v:shape id="_x0000_i1244" type="#_x0000_t75" style="width:324.3pt;height:36.3pt" o:ole="">
            <v:imagedata r:id="rId438" o:title=""/>
          </v:shape>
          <o:OLEObject Type="Embed" ProgID="Equation.3" ShapeID="_x0000_i1244" DrawAspect="Content" ObjectID="_1812400952" r:id="rId439"/>
        </w:object>
      </w:r>
      <w:r w:rsidRPr="005A72AA">
        <w:rPr>
          <w:rFonts w:ascii="宋体" w:hAnsi="宋体" w:hint="eastAsia"/>
          <w:bCs/>
          <w:szCs w:val="21"/>
        </w:rPr>
        <w:t xml:space="preserve"> </w:t>
      </w:r>
    </w:p>
    <w:p w14:paraId="19F5304D" w14:textId="77777777" w:rsidR="00C12412" w:rsidRPr="005A72AA" w:rsidRDefault="00C12412" w:rsidP="00C12412">
      <w:pPr>
        <w:ind w:firstLineChars="550" w:firstLine="1155"/>
        <w:jc w:val="center"/>
        <w:rPr>
          <w:rFonts w:ascii="宋体" w:hAnsi="宋体"/>
          <w:bCs/>
          <w:szCs w:val="21"/>
        </w:rPr>
      </w:pPr>
      <w:r w:rsidRPr="007D1541">
        <w:rPr>
          <w:rFonts w:ascii="宋体" w:hAnsi="宋体"/>
          <w:position w:val="-60"/>
          <w:szCs w:val="21"/>
        </w:rPr>
        <w:object w:dxaOrig="4740" w:dyaOrig="1320" w14:anchorId="79A60299">
          <v:shape id="_x0000_i1245" type="#_x0000_t75" style="width:237.25pt;height:65.8pt" o:ole="">
            <v:imagedata r:id="rId440" o:title=""/>
          </v:shape>
          <o:OLEObject Type="Embed" ProgID="Equation.DSMT4" ShapeID="_x0000_i1245" DrawAspect="Content" ObjectID="_1812400953" r:id="rId441"/>
        </w:object>
      </w:r>
    </w:p>
    <w:p w14:paraId="6E4AC6B2" w14:textId="77777777" w:rsidR="00C12412" w:rsidRDefault="00C12412" w:rsidP="00C12412">
      <w:pPr>
        <w:ind w:firstLineChars="200" w:firstLine="420"/>
        <w:rPr>
          <w:rFonts w:ascii="宋体" w:hAnsi="宋体"/>
          <w:bCs/>
          <w:szCs w:val="21"/>
        </w:rPr>
      </w:pPr>
      <w:r w:rsidRPr="005A72AA">
        <w:rPr>
          <w:rFonts w:ascii="宋体" w:hAnsi="宋体" w:hint="eastAsia"/>
          <w:bCs/>
          <w:szCs w:val="21"/>
        </w:rPr>
        <w:t>又</w:t>
      </w:r>
      <w:r w:rsidRPr="005A72AA">
        <w:rPr>
          <w:rFonts w:ascii="宋体" w:hAnsi="宋体"/>
          <w:bCs/>
          <w:position w:val="-26"/>
          <w:szCs w:val="21"/>
        </w:rPr>
        <w:object w:dxaOrig="1859" w:dyaOrig="600" w14:anchorId="70BE93ED">
          <v:shape id="_x0000_i1246" type="#_x0000_t75" style="width:113.9pt;height:36.9pt" o:ole="">
            <v:imagedata r:id="rId442" o:title=""/>
          </v:shape>
          <o:OLEObject Type="Embed" ProgID="Equation.3" ShapeID="_x0000_i1246" DrawAspect="Content" ObjectID="_1812400954" r:id="rId443"/>
        </w:object>
      </w:r>
      <w:r w:rsidRPr="005A72AA">
        <w:rPr>
          <w:rFonts w:ascii="宋体" w:hAnsi="宋体"/>
          <w:bCs/>
          <w:szCs w:val="21"/>
        </w:rPr>
        <w:t>，所以</w:t>
      </w:r>
    </w:p>
    <w:p w14:paraId="45B59ADE" w14:textId="77777777" w:rsidR="00C12412" w:rsidRDefault="00C12412" w:rsidP="00C12412">
      <w:pPr>
        <w:jc w:val="center"/>
        <w:rPr>
          <w:rFonts w:ascii="宋体" w:hAnsi="宋体"/>
          <w:bCs/>
          <w:szCs w:val="21"/>
        </w:rPr>
      </w:pPr>
      <w:r w:rsidRPr="005A72AA">
        <w:rPr>
          <w:rFonts w:ascii="宋体" w:hAnsi="宋体"/>
          <w:bCs/>
          <w:position w:val="-48"/>
          <w:szCs w:val="21"/>
        </w:rPr>
        <w:object w:dxaOrig="3940" w:dyaOrig="1060" w14:anchorId="5A3DDE1C">
          <v:shape id="_x0000_i1247" type="#_x0000_t75" style="width:221pt;height:68.15pt" o:ole="">
            <v:imagedata r:id="rId444" o:title=""/>
          </v:shape>
          <o:OLEObject Type="Embed" ProgID="Equation.3" ShapeID="_x0000_i1247" DrawAspect="Content" ObjectID="_1812400955" r:id="rId445"/>
        </w:object>
      </w:r>
    </w:p>
    <w:p w14:paraId="63030865" w14:textId="77777777" w:rsidR="006B03EE" w:rsidRDefault="006B03EE" w:rsidP="006B03EE">
      <w:pPr>
        <w:pStyle w:val="a6"/>
        <w:ind w:left="360" w:firstLineChars="0" w:firstLine="0"/>
      </w:pPr>
      <w:r>
        <w:rPr>
          <w:rFonts w:ascii="黑体" w:eastAsia="黑体" w:hAnsi="黑体" w:hint="eastAsia"/>
        </w:rPr>
        <w:t>3.</w:t>
      </w:r>
      <w:r w:rsidRPr="006B03EE">
        <w:rPr>
          <w:rFonts w:ascii="黑体" w:eastAsia="黑体" w:hAnsi="黑体" w:hint="eastAsia"/>
        </w:rPr>
        <w:t>（8分）</w:t>
      </w:r>
      <w:r w:rsidRPr="006B03EE">
        <w:rPr>
          <w:rFonts w:ascii="宋体" w:hAnsi="宋体" w:hint="eastAsia"/>
          <w:szCs w:val="21"/>
        </w:rPr>
        <w:t>求幂级数</w:t>
      </w:r>
      <w:r>
        <w:rPr>
          <w:position w:val="-28"/>
        </w:rPr>
        <w:object w:dxaOrig="762" w:dyaOrig="701" w14:anchorId="127ED17C">
          <v:shape id="_x0000_i1248" type="#_x0000_t75" style="width:38.35pt;height:35.1pt;mso-wrap-style:square;mso-position-horizontal-relative:page;mso-position-vertical-relative:page" o:ole="">
            <v:imagedata r:id="rId446" o:title=""/>
          </v:shape>
          <o:OLEObject Type="Embed" ProgID="Equation.DSMT4" ShapeID="_x0000_i1248" DrawAspect="Content" ObjectID="_1812400956" r:id="rId447"/>
        </w:object>
      </w:r>
      <w:r w:rsidRPr="006B03EE">
        <w:rPr>
          <w:rFonts w:ascii="宋体" w:hAnsi="宋体" w:hint="eastAsia"/>
          <w:szCs w:val="21"/>
        </w:rPr>
        <w:t>的收敛域及和函数.</w:t>
      </w:r>
    </w:p>
    <w:p w14:paraId="0665EB0E" w14:textId="77777777" w:rsidR="006B03EE" w:rsidRDefault="006B03EE" w:rsidP="006B03EE">
      <w:r>
        <w:rPr>
          <w:rFonts w:hint="eastAsia"/>
        </w:rPr>
        <w:t>（</w:t>
      </w:r>
      <w:r>
        <w:rPr>
          <w:rFonts w:hint="eastAsia"/>
          <w:szCs w:val="21"/>
        </w:rPr>
        <w:t>解：由根值判别法得原幂级数的收敛半径为</w:t>
      </w:r>
      <w:r>
        <w:rPr>
          <w:position w:val="-50"/>
          <w:szCs w:val="21"/>
        </w:rPr>
        <w:object w:dxaOrig="2000" w:dyaOrig="880" w14:anchorId="26373872">
          <v:shape id="_x0000_i1249" type="#_x0000_t75" style="width:100.35pt;height:43.95pt;mso-wrap-style:square;mso-position-horizontal-relative:page;mso-position-vertical-relative:page" o:ole="">
            <v:imagedata r:id="rId448" o:title=""/>
          </v:shape>
          <o:OLEObject Type="Embed" ProgID="Equation.DSMT4" ShapeID="_x0000_i1249" DrawAspect="Content" ObjectID="_1812400957" r:id="rId449"/>
        </w:object>
      </w:r>
      <w:r>
        <w:rPr>
          <w:rFonts w:hint="eastAsia"/>
          <w:szCs w:val="21"/>
        </w:rPr>
        <w:t>又当</w:t>
      </w:r>
      <w:r>
        <w:rPr>
          <w:position w:val="-6"/>
          <w:szCs w:val="21"/>
        </w:rPr>
        <w:object w:dxaOrig="559" w:dyaOrig="280" w14:anchorId="2F7D424F">
          <v:shape id="_x0000_i1250" type="#_x0000_t75" style="width:28.05pt;height:13.85pt;mso-wrap-style:square;mso-position-horizontal-relative:page;mso-position-vertical-relative:page" o:ole="">
            <v:imagedata r:id="rId450" o:title=""/>
          </v:shape>
          <o:OLEObject Type="Embed" ProgID="Equation.DSMT4" ShapeID="_x0000_i1250" DrawAspect="Content" ObjectID="_1812400958" r:id="rId451"/>
        </w:object>
      </w:r>
      <w:r>
        <w:rPr>
          <w:rFonts w:hint="eastAsia"/>
          <w:szCs w:val="21"/>
        </w:rPr>
        <w:t>时，级数</w:t>
      </w:r>
      <w:r>
        <w:rPr>
          <w:position w:val="-28"/>
        </w:rPr>
        <w:object w:dxaOrig="640" w:dyaOrig="680" w14:anchorId="7365A2D1">
          <v:shape id="_x0000_i1251" type="#_x0000_t75" style="width:31.85pt;height:33.95pt;mso-wrap-style:square;mso-position-horizontal-relative:page;mso-position-vertical-relative:page" o:ole="">
            <v:imagedata r:id="rId452" o:title=""/>
          </v:shape>
          <o:OLEObject Type="Embed" ProgID="Equation.DSMT4" ShapeID="_x0000_i1251" DrawAspect="Content" ObjectID="_1812400959" r:id="rId453"/>
        </w:object>
      </w:r>
      <w:r>
        <w:rPr>
          <w:rFonts w:hint="eastAsia"/>
        </w:rPr>
        <w:t>发散，当</w:t>
      </w:r>
      <w:r>
        <w:rPr>
          <w:position w:val="-6"/>
          <w:szCs w:val="21"/>
        </w:rPr>
        <w:object w:dxaOrig="679" w:dyaOrig="280" w14:anchorId="1D242F21">
          <v:shape id="_x0000_i1252" type="#_x0000_t75" style="width:33.95pt;height:13.85pt;mso-wrap-style:square;mso-position-horizontal-relative:page;mso-position-vertical-relative:page" o:ole="">
            <v:imagedata r:id="rId454" o:title=""/>
          </v:shape>
          <o:OLEObject Type="Embed" ProgID="Equation.DSMT4" ShapeID="_x0000_i1252" DrawAspect="Content" ObjectID="_1812400960" r:id="rId455"/>
        </w:object>
      </w:r>
      <w:r>
        <w:rPr>
          <w:rFonts w:hint="eastAsia"/>
          <w:szCs w:val="21"/>
        </w:rPr>
        <w:t>时级数</w:t>
      </w:r>
      <w:r>
        <w:rPr>
          <w:position w:val="-28"/>
        </w:rPr>
        <w:object w:dxaOrig="1040" w:dyaOrig="700" w14:anchorId="1030BA91">
          <v:shape id="_x0000_i1253" type="#_x0000_t75" style="width:51.95pt;height:35.1pt;mso-wrap-style:square;mso-position-horizontal-relative:page;mso-position-vertical-relative:page" o:ole="">
            <v:imagedata r:id="rId456" o:title=""/>
          </v:shape>
          <o:OLEObject Type="Embed" ProgID="Equation.DSMT4" ShapeID="_x0000_i1253" DrawAspect="Content" ObjectID="_1812400961" r:id="rId457"/>
        </w:object>
      </w:r>
      <w:r>
        <w:rPr>
          <w:rFonts w:hint="eastAsia"/>
        </w:rPr>
        <w:t>收敛，故原级数的收敛域为</w:t>
      </w:r>
      <w:r>
        <w:rPr>
          <w:position w:val="-10"/>
        </w:rPr>
        <w:object w:dxaOrig="720" w:dyaOrig="320" w14:anchorId="3871FB48">
          <v:shape id="_x0000_i1254" type="#_x0000_t75" style="width:36.3pt;height:16.25pt;mso-wrap-style:square;mso-position-horizontal-relative:page;mso-position-vertical-relative:page" o:ole="">
            <v:imagedata r:id="rId458" o:title=""/>
          </v:shape>
          <o:OLEObject Type="Embed" ProgID="Equation.DSMT4" ShapeID="_x0000_i1254" DrawAspect="Content" ObjectID="_1812400962" r:id="rId459"/>
        </w:object>
      </w:r>
    </w:p>
    <w:p w14:paraId="0EF71BD4" w14:textId="77777777" w:rsidR="006B03EE" w:rsidRDefault="006B03EE" w:rsidP="006B03EE">
      <w:r>
        <w:rPr>
          <w:rFonts w:hint="eastAsia"/>
        </w:rPr>
        <w:t>记和函数</w:t>
      </w:r>
      <w:r>
        <w:rPr>
          <w:position w:val="-10"/>
        </w:rPr>
        <w:object w:dxaOrig="700" w:dyaOrig="320" w14:anchorId="07C1D240">
          <v:shape id="_x0000_i1255" type="#_x0000_t75" style="width:35.1pt;height:16.25pt;mso-wrap-style:square;mso-position-horizontal-relative:page;mso-position-vertical-relative:page" o:ole="">
            <v:imagedata r:id="rId460" o:title=""/>
          </v:shape>
          <o:OLEObject Type="Embed" ProgID="Equation.DSMT4" ShapeID="_x0000_i1255" DrawAspect="Content" ObjectID="_1812400963" r:id="rId461"/>
        </w:object>
      </w:r>
      <w:r>
        <w:rPr>
          <w:position w:val="-28"/>
        </w:rPr>
        <w:object w:dxaOrig="760" w:dyaOrig="700" w14:anchorId="31AB939A">
          <v:shape id="_x0000_i1256" type="#_x0000_t75" style="width:38.05pt;height:35.1pt;mso-wrap-style:square;mso-position-horizontal-relative:page;mso-position-vertical-relative:page" o:ole="">
            <v:imagedata r:id="rId462" o:title=""/>
          </v:shape>
          <o:OLEObject Type="Embed" ProgID="Equation.DSMT4" ShapeID="_x0000_i1256" DrawAspect="Content" ObjectID="_1812400964" r:id="rId463"/>
        </w:object>
      </w:r>
      <w:r>
        <w:rPr>
          <w:rFonts w:hint="eastAsia"/>
        </w:rPr>
        <w:t>，当</w:t>
      </w:r>
      <w:r>
        <w:rPr>
          <w:position w:val="-14"/>
        </w:rPr>
        <w:object w:dxaOrig="980" w:dyaOrig="400" w14:anchorId="1E4A572F">
          <v:shape id="_x0000_i1257" type="#_x0000_t75" style="width:49pt;height:20.05pt;mso-wrap-style:square;mso-position-horizontal-relative:page;mso-position-vertical-relative:page" o:ole="">
            <v:imagedata r:id="rId464" o:title=""/>
          </v:shape>
          <o:OLEObject Type="Embed" ProgID="Equation.DSMT4" ShapeID="_x0000_i1257" DrawAspect="Content" ObjectID="_1812400965" r:id="rId465"/>
        </w:object>
      </w:r>
      <w:r>
        <w:rPr>
          <w:rFonts w:hint="eastAsia"/>
        </w:rPr>
        <w:t>时，</w:t>
      </w:r>
      <w:r>
        <w:rPr>
          <w:position w:val="-28"/>
        </w:rPr>
        <w:object w:dxaOrig="2920" w:dyaOrig="700" w14:anchorId="24FF708E">
          <v:shape id="_x0000_i1258" type="#_x0000_t75" style="width:145.75pt;height:35.1pt;mso-wrap-style:square;mso-position-horizontal-relative:page;mso-position-vertical-relative:page" o:ole="">
            <v:imagedata r:id="rId466" o:title=""/>
          </v:shape>
          <o:OLEObject Type="Embed" ProgID="Equation.DSMT4" ShapeID="_x0000_i1258" DrawAspect="Content" ObjectID="_1812400966" r:id="rId467"/>
        </w:object>
      </w:r>
      <w:r>
        <w:rPr>
          <w:rFonts w:hint="eastAsia"/>
        </w:rPr>
        <w:t>，令</w:t>
      </w:r>
      <w:r>
        <w:rPr>
          <w:position w:val="-28"/>
        </w:rPr>
        <w:object w:dxaOrig="1980" w:dyaOrig="700" w14:anchorId="768DC030">
          <v:shape id="_x0000_i1259" type="#_x0000_t75" style="width:98.85pt;height:35.1pt;mso-wrap-style:square;mso-position-horizontal-relative:page;mso-position-vertical-relative:page" o:ole="">
            <v:imagedata r:id="rId468" o:title=""/>
          </v:shape>
          <o:OLEObject Type="Embed" ProgID="Equation.DSMT4" ShapeID="_x0000_i1259" DrawAspect="Content" ObjectID="_1812400967" r:id="rId469"/>
        </w:object>
      </w:r>
      <w:r>
        <w:rPr>
          <w:rFonts w:hint="eastAsia"/>
        </w:rPr>
        <w:t>因为</w:t>
      </w:r>
      <w:r>
        <w:rPr>
          <w:position w:val="-28"/>
        </w:rPr>
        <w:object w:dxaOrig="2820" w:dyaOrig="680" w14:anchorId="3712F204">
          <v:shape id="_x0000_i1260" type="#_x0000_t75" style="width:140.75pt;height:33.95pt;mso-wrap-style:square;mso-position-horizontal-relative:page;mso-position-vertical-relative:page" o:ole="">
            <v:imagedata r:id="rId470" o:title=""/>
          </v:shape>
          <o:OLEObject Type="Embed" ProgID="Equation.DSMT4" ShapeID="_x0000_i1260" DrawAspect="Content" ObjectID="_1812400968" r:id="rId471"/>
        </w:object>
      </w:r>
    </w:p>
    <w:p w14:paraId="38F36025" w14:textId="77777777" w:rsidR="006B03EE" w:rsidRDefault="006B03EE" w:rsidP="006B03EE">
      <w:r>
        <w:rPr>
          <w:rFonts w:hint="eastAsia"/>
        </w:rPr>
        <w:t>故</w:t>
      </w:r>
      <w:r>
        <w:rPr>
          <w:position w:val="-24"/>
        </w:rPr>
        <w:object w:dxaOrig="3260" w:dyaOrig="620" w14:anchorId="6CDB519A">
          <v:shape id="_x0000_i1261" type="#_x0000_t75" style="width:162.9pt;height:31.3pt;mso-wrap-style:square;mso-position-horizontal-relative:page;mso-position-vertical-relative:page" o:ole="">
            <v:imagedata r:id="rId472" o:title=""/>
          </v:shape>
          <o:OLEObject Type="Embed" ProgID="Equation.DSMT4" ShapeID="_x0000_i1261" DrawAspect="Content" ObjectID="_1812400969" r:id="rId473"/>
        </w:object>
      </w:r>
      <w:r>
        <w:rPr>
          <w:rFonts w:hint="eastAsia"/>
        </w:rPr>
        <w:t>所以</w:t>
      </w:r>
      <w:r>
        <w:rPr>
          <w:position w:val="-24"/>
        </w:rPr>
        <w:object w:dxaOrig="2580" w:dyaOrig="900" w14:anchorId="34D66C18">
          <v:shape id="_x0000_i1262" type="#_x0000_t75" style="width:128.95pt;height:45.15pt;mso-wrap-style:square;mso-position-horizontal-relative:page;mso-position-vertical-relative:page" o:ole="">
            <v:imagedata r:id="rId474" o:title=""/>
          </v:shape>
          <o:OLEObject Type="Embed" ProgID="Equation.DSMT4" ShapeID="_x0000_i1262" DrawAspect="Content" ObjectID="_1812400970" r:id="rId475"/>
        </w:object>
      </w:r>
      <w:r>
        <w:rPr>
          <w:position w:val="-14"/>
        </w:rPr>
        <w:object w:dxaOrig="980" w:dyaOrig="400" w14:anchorId="20FDA4F8">
          <v:shape id="_x0000_i1263" type="#_x0000_t75" style="width:49pt;height:20.05pt;mso-wrap-style:square;mso-position-horizontal-relative:page;mso-position-vertical-relative:page" o:ole="">
            <v:imagedata r:id="rId464" o:title=""/>
          </v:shape>
          <o:OLEObject Type="Embed" ProgID="Equation.DSMT4" ShapeID="_x0000_i1263" DrawAspect="Content" ObjectID="_1812400971" r:id="rId476"/>
        </w:object>
      </w:r>
    </w:p>
    <w:p w14:paraId="6BBC33E5" w14:textId="77777777" w:rsidR="006B03EE" w:rsidRDefault="006B03EE" w:rsidP="006B03EE">
      <w:r>
        <w:rPr>
          <w:rFonts w:hint="eastAsia"/>
        </w:rPr>
        <w:t>易知</w:t>
      </w:r>
      <w:r>
        <w:rPr>
          <w:position w:val="-10"/>
        </w:rPr>
        <w:object w:dxaOrig="520" w:dyaOrig="320" w14:anchorId="3DAE862D">
          <v:shape id="_x0000_i1264" type="#_x0000_t75" style="width:25.65pt;height:16.25pt;mso-wrap-style:square;mso-position-horizontal-relative:page;mso-position-vertical-relative:page" o:ole="">
            <v:imagedata r:id="rId477" o:title=""/>
          </v:shape>
          <o:OLEObject Type="Embed" ProgID="Equation.DSMT4" ShapeID="_x0000_i1264" DrawAspect="Content" ObjectID="_1812400972" r:id="rId478"/>
        </w:object>
      </w:r>
      <w:r>
        <w:rPr>
          <w:rFonts w:hint="eastAsia"/>
        </w:rPr>
        <w:t>在</w:t>
      </w:r>
      <w:r>
        <w:rPr>
          <w:position w:val="-6"/>
        </w:rPr>
        <w:object w:dxaOrig="559" w:dyaOrig="280" w14:anchorId="6B5E3C25">
          <v:shape id="_x0000_i1265" type="#_x0000_t75" style="width:28.05pt;height:13.85pt;mso-wrap-style:square;mso-position-horizontal-relative:page;mso-position-vertical-relative:page" o:ole="">
            <v:imagedata r:id="rId479" o:title=""/>
          </v:shape>
          <o:OLEObject Type="Embed" ProgID="Equation.DSMT4" ShapeID="_x0000_i1265" DrawAspect="Content" ObjectID="_1812400973" r:id="rId480"/>
        </w:object>
      </w:r>
      <w:r>
        <w:rPr>
          <w:rFonts w:hint="eastAsia"/>
        </w:rPr>
        <w:t>处连续，所以</w:t>
      </w:r>
      <w:r>
        <w:rPr>
          <w:position w:val="-24"/>
        </w:rPr>
        <w:object w:dxaOrig="1941" w:dyaOrig="620" w14:anchorId="19364271">
          <v:shape id="_x0000_i1266" type="#_x0000_t75" style="width:97.1pt;height:31.3pt;mso-wrap-style:square;mso-position-horizontal-relative:page;mso-position-vertical-relative:page" o:ole="">
            <v:imagedata r:id="rId481" o:title=""/>
          </v:shape>
          <o:OLEObject Type="Embed" ProgID="Equation.DSMT4" ShapeID="_x0000_i1266" DrawAspect="Content" ObjectID="_1812400974" r:id="rId482"/>
        </w:object>
      </w:r>
      <w:r>
        <w:rPr>
          <w:rFonts w:hint="eastAsia"/>
        </w:rPr>
        <w:t>。</w:t>
      </w:r>
    </w:p>
    <w:p w14:paraId="2E1FCAD5" w14:textId="77777777" w:rsidR="00C12412" w:rsidRPr="006B03EE" w:rsidRDefault="006B03EE" w:rsidP="006B03EE">
      <w:r>
        <w:rPr>
          <w:rFonts w:hint="eastAsia"/>
        </w:rPr>
        <w:lastRenderedPageBreak/>
        <w:t>综上有原级数的和函数为</w:t>
      </w:r>
      <w:r>
        <w:rPr>
          <w:rFonts w:hint="eastAsia"/>
        </w:rPr>
        <w:t xml:space="preserve">  </w:t>
      </w:r>
      <w:r>
        <w:rPr>
          <w:position w:val="-10"/>
        </w:rPr>
        <w:object w:dxaOrig="520" w:dyaOrig="320" w14:anchorId="519FAB36">
          <v:shape id="_x0000_i1267" type="#_x0000_t75" style="width:25.65pt;height:16.25pt;mso-wrap-style:square;mso-position-horizontal-relative:page;mso-position-vertical-relative:page" o:ole="">
            <v:imagedata r:id="rId483" o:title=""/>
          </v:shape>
          <o:OLEObject Type="Embed" ProgID="Equation.DSMT4" ShapeID="_x0000_i1267" DrawAspect="Content" ObjectID="_1812400975" r:id="rId484"/>
        </w:object>
      </w:r>
      <w:r>
        <w:rPr>
          <w:position w:val="-72"/>
        </w:rPr>
        <w:object w:dxaOrig="2940" w:dyaOrig="1560" w14:anchorId="75781F5D">
          <v:shape id="_x0000_i1268" type="#_x0000_t75" style="width:147.25pt;height:77.6pt;mso-wrap-style:square;mso-position-horizontal-relative:page;mso-position-vertical-relative:page" o:ole="">
            <v:imagedata r:id="rId485" o:title=""/>
          </v:shape>
          <o:OLEObject Type="Embed" ProgID="Equation.DSMT4" ShapeID="_x0000_i1268" DrawAspect="Content" ObjectID="_1812400976" r:id="rId486"/>
        </w:object>
      </w:r>
      <w:r>
        <w:rPr>
          <w:rFonts w:hint="eastAsia"/>
        </w:rPr>
        <w:t>）</w:t>
      </w:r>
    </w:p>
    <w:p w14:paraId="2134F463" w14:textId="77777777" w:rsidR="00C12412" w:rsidRDefault="002D1541" w:rsidP="00C12412">
      <w:pPr>
        <w:rPr>
          <w:rFonts w:ascii="黑体" w:eastAsia="黑体" w:hAnsi="黑体"/>
        </w:rPr>
      </w:pPr>
      <w:r w:rsidRPr="002D1541">
        <w:rPr>
          <w:rFonts w:ascii="黑体" w:eastAsia="黑体" w:hAnsi="黑体" w:hint="eastAsia"/>
        </w:rPr>
        <w:t>九．线面关系</w:t>
      </w:r>
    </w:p>
    <w:p w14:paraId="07903DEE" w14:textId="77777777" w:rsidR="002D1541" w:rsidRDefault="002D1541" w:rsidP="002D1541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</w:t>
      </w:r>
      <w:r>
        <w:rPr>
          <w:rFonts w:ascii="宋体" w:hAnsi="宋体" w:hint="eastAsia"/>
          <w:sz w:val="24"/>
        </w:rPr>
        <w:t>．求过点</w:t>
      </w:r>
      <w:r>
        <w:rPr>
          <w:noProof/>
        </w:rPr>
        <w:drawing>
          <wp:inline distT="0" distB="0" distL="0" distR="0" wp14:anchorId="452EBB13" wp14:editId="2CCB9A40">
            <wp:extent cx="381000" cy="222250"/>
            <wp:effectExtent l="0" t="0" r="0" b="6350"/>
            <wp:docPr id="72" name="图片 72" descr="C:\Users\Administrator\AppData\Local\Temp\ksohtml2228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 descr="C:\Users\Administrator\AppData\Local\Temp\ksohtml2228\wps1.png"/>
                    <pic:cNvPicPr>
                      <a:picLocks noChangeAspect="1" noChangeArrowheads="1"/>
                    </pic:cNvPicPr>
                  </pic:nvPicPr>
                  <pic:blipFill>
                    <a:blip r:embed="rId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而与直线</w:t>
      </w:r>
      <w:r>
        <w:rPr>
          <w:noProof/>
        </w:rPr>
        <w:drawing>
          <wp:inline distT="0" distB="0" distL="0" distR="0" wp14:anchorId="19E954A1" wp14:editId="276073FD">
            <wp:extent cx="1352550" cy="457200"/>
            <wp:effectExtent l="0" t="0" r="0" b="0"/>
            <wp:docPr id="71" name="图片 71" descr="C:\Users\Administrator\AppData\Local\Temp\ksohtml2228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 descr="C:\Users\Administrator\AppData\Local\Temp\ksohtml2228\wps2.png"/>
                    <pic:cNvPicPr>
                      <a:picLocks noChangeAspect="1" noChangeArrowheads="1"/>
                    </pic:cNvPicPr>
                  </pic:nvPicPr>
                  <pic:blipFill>
                    <a:blip r:embed="rId4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</w:t>
      </w:r>
      <w:r>
        <w:rPr>
          <w:noProof/>
        </w:rPr>
        <w:drawing>
          <wp:inline distT="0" distB="0" distL="0" distR="0" wp14:anchorId="3A4E8009" wp14:editId="7092ABEA">
            <wp:extent cx="1123950" cy="457200"/>
            <wp:effectExtent l="0" t="0" r="0" b="0"/>
            <wp:docPr id="70" name="图片 70" descr="C:\Users\Administrator\AppData\Local\Temp\ksohtml2228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 descr="C:\Users\Administrator\AppData\Local\Temp\ksohtml2228\wps3.png"/>
                    <pic:cNvPicPr>
                      <a:picLocks noChangeAspect="1" noChangeArrowheads="1"/>
                    </pic:cNvPicPr>
                  </pic:nvPicPr>
                  <pic:blipFill>
                    <a:blip r:embed="rId4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平行的平面方程。</w:t>
      </w:r>
    </w:p>
    <w:p w14:paraId="43A47D45" w14:textId="77777777" w:rsidR="002D1541" w:rsidRDefault="002D1541" w:rsidP="002D1541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解：因</w:t>
      </w:r>
      <w:r>
        <w:rPr>
          <w:noProof/>
        </w:rPr>
        <w:drawing>
          <wp:inline distT="0" distB="0" distL="0" distR="0" wp14:anchorId="45DA1742" wp14:editId="5ABB2481">
            <wp:extent cx="1866900" cy="711200"/>
            <wp:effectExtent l="0" t="0" r="0" b="0"/>
            <wp:docPr id="69" name="图片 69" descr="C:\Users\Administrator\AppData\Local\Temp\ksohtml2228\wp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 descr="C:\Users\Administrator\AppData\Local\Temp\ksohtml2228\wps4.png"/>
                    <pic:cNvPicPr>
                      <a:picLocks noChangeAspect="1" noChangeArrowheads="1"/>
                    </pic:cNvPicPr>
                  </pic:nvPicPr>
                  <pic:blipFill>
                    <a:blip r:embed="rId4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为直线</w:t>
      </w:r>
      <w:r>
        <w:rPr>
          <w:noProof/>
        </w:rPr>
        <w:drawing>
          <wp:inline distT="0" distB="0" distL="0" distR="0" wp14:anchorId="5874476C" wp14:editId="7FE4DCE9">
            <wp:extent cx="133350" cy="222250"/>
            <wp:effectExtent l="0" t="0" r="0" b="6350"/>
            <wp:docPr id="68" name="图片 68" descr="C:\Users\Administrator\AppData\Local\Temp\ksohtml2228\wp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 descr="C:\Users\Administrator\AppData\Local\Temp\ksohtml2228\wps5.png"/>
                    <pic:cNvPicPr>
                      <a:picLocks noChangeAspect="1" noChangeArrowheads="1"/>
                    </pic:cNvPicPr>
                  </pic:nvPicPr>
                  <pic:blipFill>
                    <a:blip r:embed="rId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的方向向量，</w:t>
      </w:r>
    </w:p>
    <w:p w14:paraId="1866A78C" w14:textId="77777777" w:rsidR="002D1541" w:rsidRDefault="002D1541" w:rsidP="002D1541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</w:t>
      </w:r>
      <w:r>
        <w:rPr>
          <w:noProof/>
        </w:rPr>
        <w:drawing>
          <wp:inline distT="0" distB="0" distL="0" distR="0" wp14:anchorId="09FBDF51" wp14:editId="1EB2E5E4">
            <wp:extent cx="1816100" cy="711200"/>
            <wp:effectExtent l="0" t="0" r="0" b="0"/>
            <wp:docPr id="67" name="图片 67" descr="C:\Users\Administrator\AppData\Local\Temp\ksohtml2228\wp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 descr="C:\Users\Administrator\AppData\Local\Temp\ksohtml2228\wps6.png"/>
                    <pic:cNvPicPr>
                      <a:picLocks noChangeAspect="1" noChangeArrowheads="1"/>
                    </pic:cNvPicPr>
                  </pic:nvPicPr>
                  <pic:blipFill>
                    <a:blip r:embed="rId4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直线</w:t>
      </w:r>
      <w:r>
        <w:rPr>
          <w:noProof/>
        </w:rPr>
        <w:drawing>
          <wp:inline distT="0" distB="0" distL="0" distR="0" wp14:anchorId="502A2FE6" wp14:editId="7D7C5CBF">
            <wp:extent cx="139700" cy="222250"/>
            <wp:effectExtent l="0" t="0" r="0" b="6350"/>
            <wp:docPr id="66" name="图片 66" descr="C:\Users\Administrator\AppData\Local\Temp\ksohtml2228\wps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 descr="C:\Users\Administrator\AppData\Local\Temp\ksohtml2228\wps7.png"/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的方向向量。</w:t>
      </w:r>
    </w:p>
    <w:p w14:paraId="3536536B" w14:textId="77777777" w:rsidR="002D1541" w:rsidRDefault="002D1541" w:rsidP="002D1541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取 </w:t>
      </w:r>
      <w:r>
        <w:rPr>
          <w:noProof/>
        </w:rPr>
        <w:drawing>
          <wp:inline distT="0" distB="0" distL="0" distR="0" wp14:anchorId="26FF158E" wp14:editId="22EAC054">
            <wp:extent cx="2419350" cy="711200"/>
            <wp:effectExtent l="0" t="0" r="0" b="0"/>
            <wp:docPr id="65" name="图片 65" descr="C:\Users\Administrator\AppData\Local\Temp\ksohtml2228\wps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 descr="C:\Users\Administrator\AppData\Local\Temp\ksohtml2228\wps8.png"/>
                    <pic:cNvPicPr>
                      <a:picLocks noChangeAspect="1" noChangeArrowheads="1"/>
                    </pic:cNvPicPr>
                  </pic:nvPicPr>
                  <pic:blipFill>
                    <a:blip r:embed="rId4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，则通过点</w:t>
      </w:r>
      <w:r>
        <w:rPr>
          <w:noProof/>
        </w:rPr>
        <w:drawing>
          <wp:inline distT="0" distB="0" distL="0" distR="0" wp14:anchorId="22E124E5" wp14:editId="32511885">
            <wp:extent cx="381000" cy="222250"/>
            <wp:effectExtent l="0" t="0" r="0" b="6350"/>
            <wp:docPr id="64" name="图片 64" descr="C:\Users\Administrator\AppData\Local\Temp\ksohtml2228\wps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 descr="C:\Users\Administrator\AppData\Local\Temp\ksohtml2228\wps9.png"/>
                    <pic:cNvPicPr>
                      <a:picLocks noChangeAspect="1" noChangeArrowheads="1"/>
                    </pic:cNvPicPr>
                  </pic:nvPicPr>
                  <pic:blipFill>
                    <a:blip r:embed="rId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并以</w:t>
      </w:r>
      <w:r>
        <w:rPr>
          <w:noProof/>
        </w:rPr>
        <w:drawing>
          <wp:inline distT="0" distB="0" distL="0" distR="0" wp14:anchorId="6C266A0D" wp14:editId="18BF565B">
            <wp:extent cx="133350" cy="228600"/>
            <wp:effectExtent l="0" t="0" r="0" b="0"/>
            <wp:docPr id="63" name="图片 63" descr="C:\Users\Administrator\AppData\Local\Temp\ksohtml2228\wps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 descr="C:\Users\Administrator\AppData\Local\Temp\ksohtml2228\wps10.png"/>
                    <pic:cNvPicPr>
                      <a:picLocks noChangeAspect="1" noChangeArrowheads="1"/>
                    </pic:cNvPicPr>
                  </pic:nvPicPr>
                  <pic:blipFill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为法向量的平面方程</w:t>
      </w:r>
      <w:r>
        <w:rPr>
          <w:noProof/>
        </w:rPr>
        <w:drawing>
          <wp:inline distT="0" distB="0" distL="0" distR="0" wp14:anchorId="7F60AE9B" wp14:editId="3B177070">
            <wp:extent cx="819150" cy="209550"/>
            <wp:effectExtent l="0" t="0" r="0" b="0"/>
            <wp:docPr id="62" name="图片 62" descr="C:\Users\Administrator\AppData\Local\Temp\ksohtml2228\wps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 descr="C:\Users\Administrator\AppData\Local\Temp\ksohtml2228\wps11.png"/>
                    <pic:cNvPicPr>
                      <a:picLocks noChangeAspect="1" noChangeArrowheads="1"/>
                    </pic:cNvPicPr>
                  </pic:nvPicPr>
                  <pic:blipFill>
                    <a:blip r:embed="rId4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即为所求的平面方程。</w:t>
      </w:r>
    </w:p>
    <w:p w14:paraId="002AF423" w14:textId="77777777" w:rsidR="002D1541" w:rsidRDefault="002D1541" w:rsidP="002D1541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2</w:t>
      </w:r>
      <w:r>
        <w:rPr>
          <w:rFonts w:ascii="宋体" w:hAnsi="宋体" w:hint="eastAsia"/>
          <w:sz w:val="24"/>
        </w:rPr>
        <w:t>．求点</w:t>
      </w:r>
      <w:r>
        <w:rPr>
          <w:noProof/>
        </w:rPr>
        <w:drawing>
          <wp:inline distT="0" distB="0" distL="0" distR="0" wp14:anchorId="0D41438B" wp14:editId="1BC8F095">
            <wp:extent cx="527050" cy="222250"/>
            <wp:effectExtent l="0" t="0" r="6350" b="6350"/>
            <wp:docPr id="61" name="图片 61" descr="C:\Users\Administrator\AppData\Local\Temp\ksohtml2228\wps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 descr="C:\Users\Administrator\AppData\Local\Temp\ksohtml2228\wps12.png"/>
                    <pic:cNvPicPr>
                      <a:picLocks noChangeAspect="1" noChangeArrowheads="1"/>
                    </pic:cNvPicPr>
                  </pic:nvPicPr>
                  <pic:blipFill>
                    <a:blip r:embed="rId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在平面</w:t>
      </w:r>
      <w:r>
        <w:rPr>
          <w:noProof/>
        </w:rPr>
        <w:drawing>
          <wp:inline distT="0" distB="0" distL="0" distR="0" wp14:anchorId="06C249BE" wp14:editId="6693A7AE">
            <wp:extent cx="1085850" cy="209550"/>
            <wp:effectExtent l="0" t="0" r="0" b="0"/>
            <wp:docPr id="60" name="图片 60" descr="C:\Users\Administrator\AppData\Local\Temp\ksohtml2228\wps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 descr="C:\Users\Administrator\AppData\Local\Temp\ksohtml2228\wps13.png"/>
                    <pic:cNvPicPr>
                      <a:picLocks noChangeAspect="1" noChangeArrowheads="1"/>
                    </pic:cNvPicPr>
                  </pic:nvPicPr>
                  <pic:blipFill>
                    <a:blip r:embed="rId4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上的投影。</w:t>
      </w:r>
    </w:p>
    <w:p w14:paraId="0AE4820A" w14:textId="77777777" w:rsidR="002D1541" w:rsidRDefault="002D1541" w:rsidP="002D1541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解：从</w:t>
      </w:r>
      <w:r>
        <w:rPr>
          <w:noProof/>
        </w:rPr>
        <w:drawing>
          <wp:inline distT="0" distB="0" distL="0" distR="0" wp14:anchorId="4994BE1D" wp14:editId="6A4E3AB2">
            <wp:extent cx="152400" cy="171450"/>
            <wp:effectExtent l="0" t="0" r="0" b="0"/>
            <wp:docPr id="59" name="图片 59" descr="C:\Users\Administrator\AppData\Local\Temp\ksohtml2228\wps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" descr="C:\Users\Administrator\AppData\Local\Temp\ksohtml2228\wps14.png"/>
                    <pic:cNvPicPr>
                      <a:picLocks noChangeAspect="1" noChangeArrowheads="1"/>
                    </pic:cNvPicPr>
                  </pic:nvPicPr>
                  <pic:blipFill>
                    <a:blip r:embed="rId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点</w:t>
      </w:r>
      <w:r>
        <w:rPr>
          <w:noProof/>
        </w:rPr>
        <w:drawing>
          <wp:inline distT="0" distB="0" distL="0" distR="0" wp14:anchorId="562EA889" wp14:editId="570482DC">
            <wp:extent cx="527050" cy="222250"/>
            <wp:effectExtent l="0" t="0" r="6350" b="6350"/>
            <wp:docPr id="58" name="图片 58" descr="C:\Users\Administrator\AppData\Local\Temp\ksohtml2228\wps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 descr="C:\Users\Administrator\AppData\Local\Temp\ksohtml2228\wps15.png"/>
                    <pic:cNvPicPr>
                      <a:picLocks noChangeAspect="1" noChangeArrowheads="1"/>
                    </pic:cNvPicPr>
                  </pic:nvPicPr>
                  <pic:blipFill>
                    <a:blip r:embed="rId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作平面的垂线，则垂线的方向向量就是平面的法向量</w:t>
      </w:r>
      <w:r>
        <w:rPr>
          <w:noProof/>
        </w:rPr>
        <w:drawing>
          <wp:inline distT="0" distB="0" distL="0" distR="0" wp14:anchorId="631D0BC2" wp14:editId="6C590982">
            <wp:extent cx="723900" cy="260350"/>
            <wp:effectExtent l="0" t="0" r="0" b="6350"/>
            <wp:docPr id="57" name="图片 57" descr="C:\Users\Administrator\AppData\Local\Temp\ksohtml2228\wps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 descr="C:\Users\Administrator\AppData\Local\Temp\ksohtml2228\wps16.png"/>
                    <pic:cNvPicPr>
                      <a:picLocks noChangeAspect="1" noChangeArrowheads="1"/>
                    </pic:cNvPicPr>
                  </pic:nvPicPr>
                  <pic:blipFill>
                    <a:blip r:embed="rId5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，所以垂线方程为</w:t>
      </w:r>
    </w:p>
    <w:p w14:paraId="7B5D6A42" w14:textId="77777777" w:rsidR="002D1541" w:rsidRDefault="002D1541" w:rsidP="002D1541">
      <w:pPr>
        <w:spacing w:line="360" w:lineRule="auto"/>
        <w:ind w:firstLineChars="1400" w:firstLine="2940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2ECEBFFB" wp14:editId="4CA7CE7C">
            <wp:extent cx="1200150" cy="400050"/>
            <wp:effectExtent l="0" t="0" r="0" b="0"/>
            <wp:docPr id="56" name="图片 56" descr="C:\Users\Administrator\AppData\Local\Temp\ksohtml2228\wps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 descr="C:\Users\Administrator\AppData\Local\Temp\ksohtml2228\wps17.png"/>
                    <pic:cNvPicPr>
                      <a:picLocks noChangeAspect="1" noChangeArrowheads="1"/>
                    </pic:cNvPicPr>
                  </pic:nvPicPr>
                  <pic:blipFill>
                    <a:blip r:embed="rId5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。</w:t>
      </w:r>
    </w:p>
    <w:p w14:paraId="49C27022" w14:textId="77777777" w:rsidR="002D1541" w:rsidRDefault="002D1541" w:rsidP="002D1541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为求出垂足，将垂线方程化为参数方程</w:t>
      </w:r>
      <w:r>
        <w:rPr>
          <w:noProof/>
        </w:rPr>
        <w:drawing>
          <wp:inline distT="0" distB="0" distL="0" distR="0" wp14:anchorId="5CA93DC4" wp14:editId="63B3766C">
            <wp:extent cx="628650" cy="184150"/>
            <wp:effectExtent l="0" t="0" r="0" b="6350"/>
            <wp:docPr id="55" name="图片 55" descr="C:\Users\Administrator\AppData\Local\Temp\ksohtml2228\wps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C:\Users\Administrator\AppData\Local\Temp\ksohtml2228\wps18.png"/>
                    <pic:cNvPicPr>
                      <a:picLocks noChangeAspect="1" noChangeArrowheads="1"/>
                    </pic:cNvPicPr>
                  </pic:nvPicPr>
                  <pic:blipFill>
                    <a:blip r:embed="rId5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</w:t>
      </w:r>
      <w:r>
        <w:rPr>
          <w:noProof/>
        </w:rPr>
        <w:drawing>
          <wp:inline distT="0" distB="0" distL="0" distR="0" wp14:anchorId="76D2EE7D" wp14:editId="151428C6">
            <wp:extent cx="647700" cy="209550"/>
            <wp:effectExtent l="0" t="0" r="0" b="0"/>
            <wp:docPr id="54" name="图片 54" descr="C:\Users\Administrator\AppData\Local\Temp\ksohtml2228\wps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 descr="C:\Users\Administrator\AppData\Local\Temp\ksohtml2228\wps19.png"/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</w:t>
      </w:r>
      <w:r>
        <w:rPr>
          <w:noProof/>
        </w:rPr>
        <w:drawing>
          <wp:inline distT="0" distB="0" distL="0" distR="0" wp14:anchorId="416CF50B" wp14:editId="0C017AEB">
            <wp:extent cx="419100" cy="152400"/>
            <wp:effectExtent l="0" t="0" r="0" b="0"/>
            <wp:docPr id="53" name="图片 53" descr="C:\Users\Administrator\AppData\Local\Temp\ksohtml2228\wps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C:\Users\Administrator\AppData\Local\Temp\ksohtml2228\wps20.png"/>
                    <pic:cNvPicPr>
                      <a:picLocks noChangeAspect="1" noChangeArrowheads="1"/>
                    </pic:cNvPicPr>
                  </pic:nvPicPr>
                  <pic:blipFill>
                    <a:blip r:embed="rId5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，将其代入平面方程，得</w:t>
      </w:r>
      <w:r>
        <w:rPr>
          <w:noProof/>
        </w:rPr>
        <w:drawing>
          <wp:inline distT="0" distB="0" distL="0" distR="0" wp14:anchorId="2FD54DA2" wp14:editId="25100589">
            <wp:extent cx="457200" cy="400050"/>
            <wp:effectExtent l="0" t="0" r="0" b="0"/>
            <wp:docPr id="52" name="图片 52" descr="C:\Users\Administrator\AppData\Local\Temp\ksohtml2228\wps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 descr="C:\Users\Administrator\AppData\Local\Temp\ksohtml2228\wps21.png"/>
                    <pic:cNvPicPr>
                      <a:picLocks noChangeAspect="1" noChangeArrowheads="1"/>
                    </pic:cNvPicPr>
                  </pic:nvPicPr>
                  <pic:blipFill>
                    <a:blip r:embed="rId5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，求得垂足（即投影）的坐标为</w:t>
      </w:r>
      <w:r>
        <w:rPr>
          <w:noProof/>
        </w:rPr>
        <w:drawing>
          <wp:inline distT="0" distB="0" distL="0" distR="0" wp14:anchorId="72B12FC2" wp14:editId="12822143">
            <wp:extent cx="742950" cy="438150"/>
            <wp:effectExtent l="0" t="0" r="0" b="0"/>
            <wp:docPr id="51" name="图片 51" descr="C:\Users\Administrator\AppData\Local\Temp\ksohtml2228\wps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 descr="C:\Users\Administrator\AppData\Local\Temp\ksohtml2228\wps22.png"/>
                    <pic:cNvPicPr>
                      <a:picLocks noChangeAspect="1" noChangeArrowheads="1"/>
                    </pic:cNvPicPr>
                  </pic:nvPicPr>
                  <pic:blipFill>
                    <a:blip r:embed="rId5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。</w:t>
      </w:r>
    </w:p>
    <w:p w14:paraId="4354B752" w14:textId="77777777" w:rsidR="002D1541" w:rsidRDefault="002D1541" w:rsidP="002D1541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3</w:t>
      </w:r>
      <w:r>
        <w:rPr>
          <w:rFonts w:ascii="宋体" w:hAnsi="宋体" w:hint="eastAsia"/>
          <w:sz w:val="24"/>
        </w:rPr>
        <w:t>．求点</w:t>
      </w:r>
      <w:r>
        <w:rPr>
          <w:noProof/>
        </w:rPr>
        <w:drawing>
          <wp:inline distT="0" distB="0" distL="0" distR="0" wp14:anchorId="2542BD84" wp14:editId="0C6D30F2">
            <wp:extent cx="609600" cy="222250"/>
            <wp:effectExtent l="0" t="0" r="0" b="6350"/>
            <wp:docPr id="50" name="图片 50" descr="C:\Users\Administrator\AppData\Local\Temp\ksohtml2228\wps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 descr="C:\Users\Administrator\AppData\Local\Temp\ksohtml2228\wps23.png"/>
                    <pic:cNvPicPr>
                      <a:picLocks noChangeAspect="1" noChangeArrowheads="1"/>
                    </pic:cNvPicPr>
                  </pic:nvPicPr>
                  <pic:blipFill>
                    <a:blip r:embed="rId5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到直线</w:t>
      </w:r>
      <w:r>
        <w:rPr>
          <w:noProof/>
        </w:rPr>
        <w:drawing>
          <wp:inline distT="0" distB="0" distL="0" distR="0" wp14:anchorId="53FB6C09" wp14:editId="6F6C70FB">
            <wp:extent cx="1181100" cy="457200"/>
            <wp:effectExtent l="0" t="0" r="0" b="0"/>
            <wp:docPr id="49" name="图片 49" descr="C:\Users\Administrator\AppData\Local\Temp\ksohtml2228\wps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 descr="C:\Users\Administrator\AppData\Local\Temp\ksohtml2228\wps24.png"/>
                    <pic:cNvPicPr>
                      <a:picLocks noChangeAspect="1" noChangeArrowheads="1"/>
                    </pic:cNvPicPr>
                  </pic:nvPicPr>
                  <pic:blipFill>
                    <a:blip r:embed="rId5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的距离。</w:t>
      </w:r>
    </w:p>
    <w:p w14:paraId="24099F01" w14:textId="77777777" w:rsidR="002D1541" w:rsidRDefault="002D1541" w:rsidP="002D1541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解一：因</w:t>
      </w:r>
      <w:r>
        <w:rPr>
          <w:noProof/>
        </w:rPr>
        <w:drawing>
          <wp:inline distT="0" distB="0" distL="0" distR="0" wp14:anchorId="2E37339D" wp14:editId="16C3CD34">
            <wp:extent cx="2419350" cy="711200"/>
            <wp:effectExtent l="0" t="0" r="0" b="0"/>
            <wp:docPr id="48" name="图片 48" descr="C:\Users\Administrator\AppData\Local\Temp\ksohtml2228\wps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 descr="C:\Users\Administrator\AppData\Local\Temp\ksohtml2228\wps25.png"/>
                    <pic:cNvPicPr>
                      <a:picLocks noChangeAspect="1" noChangeArrowheads="1"/>
                    </pic:cNvPicPr>
                  </pic:nvPicPr>
                  <pic:blipFill>
                    <a:blip r:embed="rId5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为已知直线的方向向量，</w:t>
      </w:r>
    </w:p>
    <w:p w14:paraId="2025B784" w14:textId="77777777" w:rsidR="002D1541" w:rsidRDefault="002D1541" w:rsidP="002D1541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由平面的点法式方程得，过</w:t>
      </w:r>
      <w:r>
        <w:rPr>
          <w:noProof/>
        </w:rPr>
        <w:drawing>
          <wp:inline distT="0" distB="0" distL="0" distR="0" wp14:anchorId="70A3FC16" wp14:editId="5E0ABAAC">
            <wp:extent cx="152400" cy="171450"/>
            <wp:effectExtent l="0" t="0" r="0" b="0"/>
            <wp:docPr id="47" name="图片 47" descr="C:\Users\Administrator\AppData\Local\Temp\ksohtml2228\wps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 descr="C:\Users\Administrator\AppData\Local\Temp\ksohtml2228\wps26.png"/>
                    <pic:cNvPicPr>
                      <a:picLocks noChangeAspect="1" noChangeArrowheads="1"/>
                    </pic:cNvPicPr>
                  </pic:nvPicPr>
                  <pic:blipFill>
                    <a:blip r:embed="rId5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点且垂直于直线的平面方程为</w:t>
      </w:r>
      <w:r>
        <w:rPr>
          <w:noProof/>
        </w:rPr>
        <w:drawing>
          <wp:inline distT="0" distB="0" distL="0" distR="0" wp14:anchorId="5CA83ADD" wp14:editId="3CE71D15">
            <wp:extent cx="781050" cy="209550"/>
            <wp:effectExtent l="0" t="0" r="0" b="0"/>
            <wp:docPr id="46" name="图片 46" descr="C:\Users\Administrator\AppData\Local\Temp\ksohtml2228\wps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 descr="C:\Users\Administrator\AppData\Local\Temp\ksohtml2228\wps27.png"/>
                    <pic:cNvPicPr>
                      <a:picLocks noChangeAspect="1" noChangeArrowheads="1"/>
                    </pic:cNvPicPr>
                  </pic:nvPicPr>
                  <pic:blipFill>
                    <a:blip r:embed="rId5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。</w:t>
      </w:r>
    </w:p>
    <w:p w14:paraId="61FE07BC" w14:textId="77777777" w:rsidR="002D1541" w:rsidRDefault="002D1541" w:rsidP="002D1541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解方程组</w:t>
      </w:r>
      <w:r>
        <w:rPr>
          <w:noProof/>
        </w:rPr>
        <w:drawing>
          <wp:inline distT="0" distB="0" distL="0" distR="0" wp14:anchorId="09537E95" wp14:editId="632BC656">
            <wp:extent cx="1181100" cy="711200"/>
            <wp:effectExtent l="0" t="0" r="0" b="0"/>
            <wp:docPr id="45" name="图片 45" descr="C:\Users\Administrator\AppData\Local\Temp\ksohtml2228\wps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 descr="C:\Users\Administrator\AppData\Local\Temp\ksohtml2228\wps28.png"/>
                    <pic:cNvPicPr>
                      <a:picLocks noChangeAspect="1" noChangeArrowheads="1"/>
                    </pic:cNvPicPr>
                  </pic:nvPicPr>
                  <pic:blipFill>
                    <a:blip r:embed="rId5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，得垂足</w:t>
      </w:r>
      <w:r>
        <w:rPr>
          <w:noProof/>
        </w:rPr>
        <w:drawing>
          <wp:inline distT="0" distB="0" distL="0" distR="0" wp14:anchorId="2164B187" wp14:editId="2EFB4B2E">
            <wp:extent cx="184150" cy="171450"/>
            <wp:effectExtent l="0" t="0" r="6350" b="0"/>
            <wp:docPr id="44" name="图片 44" descr="C:\Users\Administrator\AppData\Local\Temp\ksohtml2228\wps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C:\Users\Administrator\AppData\Local\Temp\ksohtml2228\wps29.png"/>
                    <pic:cNvPicPr>
                      <a:picLocks noChangeAspect="1" noChangeArrowheads="1"/>
                    </pic:cNvPicPr>
                  </pic:nvPicPr>
                  <pic:blipFill>
                    <a:blip r:embed="rId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的坐标</w:t>
      </w:r>
      <w:r>
        <w:rPr>
          <w:noProof/>
        </w:rPr>
        <w:drawing>
          <wp:inline distT="0" distB="0" distL="0" distR="0" wp14:anchorId="797FF3F5" wp14:editId="3CBEEC73">
            <wp:extent cx="336550" cy="184150"/>
            <wp:effectExtent l="0" t="0" r="6350" b="6350"/>
            <wp:docPr id="43" name="图片 43" descr="C:\Users\Administrator\AppData\Local\Temp\ksohtml2228\wps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C:\Users\Administrator\AppData\Local\Temp\ksohtml2228\wps30.png"/>
                    <pic:cNvPicPr>
                      <a:picLocks noChangeAspect="1" noChangeArrowheads="1"/>
                    </pic:cNvPicPr>
                  </pic:nvPicPr>
                  <pic:blipFill>
                    <a:blip r:embed="rId5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</w:t>
      </w:r>
      <w:r>
        <w:rPr>
          <w:noProof/>
        </w:rPr>
        <w:drawing>
          <wp:inline distT="0" distB="0" distL="0" distR="0" wp14:anchorId="0381C7BB" wp14:editId="24D7FD25">
            <wp:extent cx="514350" cy="400050"/>
            <wp:effectExtent l="0" t="0" r="0" b="0"/>
            <wp:docPr id="42" name="图片 42" descr="C:\Users\Administrator\AppData\Local\Temp\ksohtml2228\wps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 descr="C:\Users\Administrator\AppData\Local\Temp\ksohtml2228\wps31.png"/>
                    <pic:cNvPicPr>
                      <a:picLocks noChangeAspect="1" noChangeArrowheads="1"/>
                    </pic:cNvPicPr>
                  </pic:nvPicPr>
                  <pic:blipFill>
                    <a:blip r:embed="rId5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</w:t>
      </w:r>
      <w:r>
        <w:rPr>
          <w:noProof/>
        </w:rPr>
        <w:drawing>
          <wp:inline distT="0" distB="0" distL="0" distR="0" wp14:anchorId="0D172E5D" wp14:editId="4D5A68EC">
            <wp:extent cx="381000" cy="400050"/>
            <wp:effectExtent l="0" t="0" r="0" b="0"/>
            <wp:docPr id="41" name="图片 41" descr="C:\Users\Administrator\AppData\Local\Temp\ksohtml2228\wps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 descr="C:\Users\Administrator\AppData\Local\Temp\ksohtml2228\wps32.png"/>
                    <pic:cNvPicPr>
                      <a:picLocks noChangeAspect="1" noChangeArrowheads="1"/>
                    </pic:cNvPicPr>
                  </pic:nvPicPr>
                  <pic:blipFill>
                    <a:blip r:embed="rId5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，于是</w:t>
      </w:r>
      <w:r>
        <w:rPr>
          <w:noProof/>
        </w:rPr>
        <w:drawing>
          <wp:inline distT="0" distB="0" distL="0" distR="0" wp14:anchorId="2077F5FC" wp14:editId="35248CA1">
            <wp:extent cx="787400" cy="400050"/>
            <wp:effectExtent l="0" t="0" r="0" b="0"/>
            <wp:docPr id="40" name="图片 40" descr="C:\Users\Administrator\AppData\Local\Temp\ksohtml2228\wps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 descr="C:\Users\Administrator\AppData\Local\Temp\ksohtml2228\wps33.png"/>
                    <pic:cNvPicPr>
                      <a:picLocks noChangeAspect="1" noChangeArrowheads="1"/>
                    </pic:cNvPicPr>
                  </pic:nvPicPr>
                  <pic:blipFill>
                    <a:blip r:embed="rId5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，即为所求的距离。</w:t>
      </w:r>
    </w:p>
    <w:p w14:paraId="697BADC2" w14:textId="77777777" w:rsidR="002D1541" w:rsidRDefault="002D1541" w:rsidP="002D1541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解二：在直线上任取点</w:t>
      </w:r>
      <w:r>
        <w:rPr>
          <w:noProof/>
        </w:rPr>
        <w:drawing>
          <wp:inline distT="0" distB="0" distL="0" distR="0" wp14:anchorId="5633CC49" wp14:editId="1C30F785">
            <wp:extent cx="603250" cy="222250"/>
            <wp:effectExtent l="0" t="0" r="6350" b="6350"/>
            <wp:docPr id="39" name="图片 39" descr="C:\Users\Administrator\AppData\Local\Temp\ksohtml2228\wps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 descr="C:\Users\Administrator\AppData\Local\Temp\ksohtml2228\wps34.png"/>
                    <pic:cNvPicPr>
                      <a:picLocks noChangeAspect="1" noChangeArrowheads="1"/>
                    </pic:cNvPicPr>
                  </pic:nvPicPr>
                  <pic:blipFill>
                    <a:blip r:embed="rId5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，以</w:t>
      </w:r>
      <w:r>
        <w:rPr>
          <w:noProof/>
        </w:rPr>
        <w:drawing>
          <wp:inline distT="0" distB="0" distL="0" distR="0" wp14:anchorId="1D946B7B" wp14:editId="61EC1011">
            <wp:extent cx="260350" cy="222250"/>
            <wp:effectExtent l="0" t="0" r="6350" b="6350"/>
            <wp:docPr id="38" name="图片 38" descr="C:\Users\Administrator\AppData\Local\Temp\ksohtml2228\wps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5" descr="C:\Users\Administrator\AppData\Local\Temp\ksohtml2228\wps35.png"/>
                    <pic:cNvPicPr>
                      <a:picLocks noChangeAspect="1" noChangeArrowheads="1"/>
                    </pic:cNvPicPr>
                  </pic:nvPicPr>
                  <pic:blipFill>
                    <a:blip r:embed="rId5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</w:t>
      </w:r>
      <w:r>
        <w:rPr>
          <w:noProof/>
        </w:rPr>
        <w:drawing>
          <wp:inline distT="0" distB="0" distL="0" distR="0" wp14:anchorId="383159D5" wp14:editId="58500B4E">
            <wp:extent cx="114300" cy="228600"/>
            <wp:effectExtent l="0" t="0" r="0" b="0"/>
            <wp:docPr id="37" name="图片 37" descr="C:\Users\Administrator\AppData\Local\Temp\ksohtml2228\wps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 descr="C:\Users\Administrator\AppData\Local\Temp\ksohtml2228\wps36.png"/>
                    <pic:cNvPicPr>
                      <a:picLocks noChangeAspect="1" noChangeArrowheads="1"/>
                    </pic:cNvPicPr>
                  </pic:nvPicPr>
                  <pic:blipFill>
                    <a:blip r:embed="rId5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为邻边的平行四边形的面积</w:t>
      </w:r>
      <w:r>
        <w:rPr>
          <w:noProof/>
        </w:rPr>
        <w:drawing>
          <wp:inline distT="0" distB="0" distL="0" distR="0" wp14:anchorId="11CEA1C1" wp14:editId="3F202A9A">
            <wp:extent cx="609600" cy="336550"/>
            <wp:effectExtent l="0" t="0" r="0" b="6350"/>
            <wp:docPr id="36" name="图片 36" descr="C:\Users\Administrator\AppData\Local\Temp\ksohtml2228\wps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C:\Users\Administrator\AppData\Local\Temp\ksohtml2228\wps37.png"/>
                    <pic:cNvPicPr>
                      <a:picLocks noChangeAspect="1" noChangeArrowheads="1"/>
                    </pic:cNvPicPr>
                  </pic:nvPicPr>
                  <pic:blipFill>
                    <a:blip r:embed="rId5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，点</w:t>
      </w:r>
      <w:r>
        <w:rPr>
          <w:noProof/>
        </w:rPr>
        <w:drawing>
          <wp:inline distT="0" distB="0" distL="0" distR="0" wp14:anchorId="500F2658" wp14:editId="703ED3FC">
            <wp:extent cx="152400" cy="171450"/>
            <wp:effectExtent l="0" t="0" r="0" b="0"/>
            <wp:docPr id="35" name="图片 35" descr="C:\Users\Administrator\AppData\Local\Temp\ksohtml2228\wps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 descr="C:\Users\Administrator\AppData\Local\Temp\ksohtml2228\wps38.png"/>
                    <pic:cNvPicPr>
                      <a:picLocks noChangeAspect="1" noChangeArrowheads="1"/>
                    </pic:cNvPicPr>
                  </pic:nvPicPr>
                  <pic:blipFill>
                    <a:blip r:embed="rId5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到直线的距离为</w:t>
      </w:r>
      <w:r>
        <w:rPr>
          <w:noProof/>
        </w:rPr>
        <w:drawing>
          <wp:inline distT="0" distB="0" distL="0" distR="0" wp14:anchorId="35575878" wp14:editId="72E9B90D">
            <wp:extent cx="762000" cy="641350"/>
            <wp:effectExtent l="0" t="0" r="0" b="6350"/>
            <wp:docPr id="34" name="图片 34" descr="C:\Users\Administrator\AppData\Local\Temp\ksohtml2228\wps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 descr="C:\Users\Administrator\AppData\Local\Temp\ksohtml2228\wps39.png"/>
                    <pic:cNvPicPr>
                      <a:picLocks noChangeAspect="1" noChangeArrowheads="1"/>
                    </pic:cNvPicPr>
                  </pic:nvPicPr>
                  <pic:blipFill>
                    <a:blip r:embed="rId5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，而</w:t>
      </w:r>
      <w:r>
        <w:rPr>
          <w:noProof/>
        </w:rPr>
        <w:drawing>
          <wp:inline distT="0" distB="0" distL="0" distR="0" wp14:anchorId="0B6D102D" wp14:editId="721249EA">
            <wp:extent cx="781050" cy="260350"/>
            <wp:effectExtent l="0" t="0" r="0" b="6350"/>
            <wp:docPr id="33" name="图片 33" descr="C:\Users\Administrator\AppData\Local\Temp\ksohtml2228\wps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 descr="C:\Users\Administrator\AppData\Local\Temp\ksohtml2228\wps40.png"/>
                    <pic:cNvPicPr>
                      <a:picLocks noChangeAspect="1" noChangeArrowheads="1"/>
                    </pic:cNvPicPr>
                  </pic:nvPicPr>
                  <pic:blipFill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</w:t>
      </w:r>
      <w:r>
        <w:rPr>
          <w:noProof/>
        </w:rPr>
        <w:drawing>
          <wp:inline distT="0" distB="0" distL="0" distR="0" wp14:anchorId="42AA7F5B" wp14:editId="21E4AEE3">
            <wp:extent cx="825500" cy="260350"/>
            <wp:effectExtent l="0" t="0" r="0" b="6350"/>
            <wp:docPr id="32" name="图片 32" descr="C:\Users\Administrator\AppData\Local\Temp\ksohtml2228\wps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 descr="C:\Users\Administrator\AppData\Local\Temp\ksohtml2228\wps41.png"/>
                    <pic:cNvPicPr>
                      <a:picLocks noChangeAspect="1" noChangeArrowheads="1"/>
                    </pic:cNvPicPr>
                  </pic:nvPicPr>
                  <pic:blipFill>
                    <a:blip r:embed="rId5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，于是</w:t>
      </w:r>
      <w:r>
        <w:rPr>
          <w:noProof/>
        </w:rPr>
        <w:drawing>
          <wp:inline distT="0" distB="0" distL="0" distR="0" wp14:anchorId="5D15F25C" wp14:editId="2DFFA098">
            <wp:extent cx="2736850" cy="711200"/>
            <wp:effectExtent l="0" t="0" r="6350" b="0"/>
            <wp:docPr id="31" name="图片 31" descr="C:\Users\Administrator\AppData\Local\Temp\ksohtml2228\wps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 descr="C:\Users\Administrator\AppData\Local\Temp\ksohtml2228\wps42.png"/>
                    <pic:cNvPicPr>
                      <a:picLocks noChangeAspect="1" noChangeArrowheads="1"/>
                    </pic:cNvPicPr>
                  </pic:nvPicPr>
                  <pic:blipFill>
                    <a:blip r:embed="rId5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，而</w:t>
      </w:r>
      <w:r>
        <w:rPr>
          <w:noProof/>
        </w:rPr>
        <w:drawing>
          <wp:inline distT="0" distB="0" distL="0" distR="0" wp14:anchorId="42C0B3A5" wp14:editId="75B8A544">
            <wp:extent cx="609600" cy="260350"/>
            <wp:effectExtent l="0" t="0" r="0" b="6350"/>
            <wp:docPr id="30" name="图片 30" descr="C:\Users\Administrator\AppData\Local\Temp\ksohtml2228\wps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 descr="C:\Users\Administrator\AppData\Local\Temp\ksohtml2228\wps43.png"/>
                    <pic:cNvPicPr>
                      <a:picLocks noChangeAspect="1" noChangeArrowheads="1"/>
                    </pic:cNvPicPr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，故</w:t>
      </w:r>
      <w:r>
        <w:rPr>
          <w:noProof/>
        </w:rPr>
        <w:drawing>
          <wp:inline distT="0" distB="0" distL="0" distR="0" wp14:anchorId="47A92A39" wp14:editId="3FC5A4C0">
            <wp:extent cx="1066800" cy="419100"/>
            <wp:effectExtent l="0" t="0" r="0" b="0"/>
            <wp:docPr id="29" name="图片 29" descr="C:\Users\Administrator\AppData\Local\Temp\ksohtml2228\wps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 descr="C:\Users\Administrator\AppData\Local\Temp\ksohtml2228\wps44.png"/>
                    <pic:cNvPicPr>
                      <a:picLocks noChangeAspect="1" noChangeArrowheads="1"/>
                    </pic:cNvPicPr>
                  </pic:nvPicPr>
                  <pic:blipFill>
                    <a:blip r:embed="rId5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。</w:t>
      </w:r>
    </w:p>
    <w:p w14:paraId="48C5CBFC" w14:textId="77777777" w:rsidR="002D1541" w:rsidRDefault="002D1541" w:rsidP="002D1541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4</w:t>
      </w:r>
      <w:r>
        <w:rPr>
          <w:rFonts w:ascii="宋体" w:hAnsi="宋体" w:hint="eastAsia"/>
          <w:sz w:val="24"/>
        </w:rPr>
        <w:t>．求通过点</w:t>
      </w:r>
      <w:r>
        <w:rPr>
          <w:noProof/>
        </w:rPr>
        <w:drawing>
          <wp:inline distT="0" distB="0" distL="0" distR="0" wp14:anchorId="1C4E1DA3" wp14:editId="7BD3BF6B">
            <wp:extent cx="457200" cy="222250"/>
            <wp:effectExtent l="0" t="0" r="0" b="6350"/>
            <wp:docPr id="100" name="图片 100" descr="C:\Users\Administrator\AppData\Local\Temp\ksohtml2228\wps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9" descr="C:\Users\Administrator\AppData\Local\Temp\ksohtml2228\wps45.png"/>
                    <pic:cNvPicPr>
                      <a:picLocks noChangeAspect="1" noChangeArrowheads="1"/>
                    </pic:cNvPicPr>
                  </pic:nvPicPr>
                  <pic:blipFill>
                    <a:blip r:embed="rId5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且与两直线</w:t>
      </w:r>
      <w:r>
        <w:rPr>
          <w:noProof/>
        </w:rPr>
        <w:drawing>
          <wp:inline distT="0" distB="0" distL="0" distR="0" wp14:anchorId="05635779" wp14:editId="4F1F6A23">
            <wp:extent cx="133350" cy="222250"/>
            <wp:effectExtent l="0" t="0" r="0" b="6350"/>
            <wp:docPr id="99" name="图片 99" descr="C:\Users\Administrator\AppData\Local\Temp\ksohtml2228\wps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0" descr="C:\Users\Administrator\AppData\Local\Temp\ksohtml2228\wps46.png"/>
                    <pic:cNvPicPr>
                      <a:picLocks noChangeAspect="1" noChangeArrowheads="1"/>
                    </pic:cNvPicPr>
                  </pic:nvPicPr>
                  <pic:blipFill>
                    <a:blip r:embed="rId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：</w:t>
      </w:r>
      <w:r>
        <w:rPr>
          <w:noProof/>
        </w:rPr>
        <w:drawing>
          <wp:inline distT="0" distB="0" distL="0" distR="0" wp14:anchorId="0337AEDD" wp14:editId="0A3C0837">
            <wp:extent cx="685800" cy="400050"/>
            <wp:effectExtent l="0" t="0" r="0" b="0"/>
            <wp:docPr id="98" name="图片 98" descr="C:\Users\Administrator\AppData\Local\Temp\ksohtml2228\wps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1" descr="C:\Users\Administrator\AppData\Local\Temp\ksohtml2228\wps47.png"/>
                    <pic:cNvPicPr>
                      <a:picLocks noChangeAspect="1" noChangeArrowheads="1"/>
                    </pic:cNvPicPr>
                  </pic:nvPicPr>
                  <pic:blipFill>
                    <a:blip r:embed="rId5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</w:t>
      </w:r>
      <w:r>
        <w:rPr>
          <w:noProof/>
        </w:rPr>
        <w:drawing>
          <wp:inline distT="0" distB="0" distL="0" distR="0" wp14:anchorId="3C13D4BD" wp14:editId="5FD52E51">
            <wp:extent cx="139700" cy="222250"/>
            <wp:effectExtent l="0" t="0" r="0" b="6350"/>
            <wp:docPr id="97" name="图片 97" descr="C:\Users\Administrator\AppData\Local\Temp\ksohtml2228\wps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2" descr="C:\Users\Administrator\AppData\Local\Temp\ksohtml2228\wps48.png"/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：</w:t>
      </w:r>
      <w:r>
        <w:rPr>
          <w:noProof/>
        </w:rPr>
        <w:drawing>
          <wp:inline distT="0" distB="0" distL="0" distR="0" wp14:anchorId="105EB7EA" wp14:editId="1CC2415C">
            <wp:extent cx="1314450" cy="400050"/>
            <wp:effectExtent l="0" t="0" r="0" b="0"/>
            <wp:docPr id="96" name="图片 96" descr="C:\Users\Administrator\AppData\Local\Temp\ksohtml2228\wps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 descr="C:\Users\Administrator\AppData\Local\Temp\ksohtml2228\wps49.png"/>
                    <pic:cNvPicPr>
                      <a:picLocks noChangeAspect="1" noChangeArrowheads="1"/>
                    </pic:cNvPicPr>
                  </pic:nvPicPr>
                  <pic:blipFill>
                    <a:blip r:embed="rId5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都相交的直线方程。</w:t>
      </w:r>
    </w:p>
    <w:p w14:paraId="672F5A96" w14:textId="77777777" w:rsidR="002D1541" w:rsidRDefault="002D1541" w:rsidP="002D1541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解：设所求直线的方向向量为</w:t>
      </w:r>
      <w:r>
        <w:rPr>
          <w:noProof/>
        </w:rPr>
        <w:drawing>
          <wp:inline distT="0" distB="0" distL="0" distR="0" wp14:anchorId="6352267C" wp14:editId="619B4880">
            <wp:extent cx="838200" cy="260350"/>
            <wp:effectExtent l="0" t="0" r="0" b="6350"/>
            <wp:docPr id="95" name="图片 95" descr="C:\Users\Administrator\AppData\Local\Temp\ksohtml2228\wps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4" descr="C:\Users\Administrator\AppData\Local\Temp\ksohtml2228\wps50.png"/>
                    <pic:cNvPicPr>
                      <a:picLocks noChangeAspect="1" noChangeArrowheads="1"/>
                    </pic:cNvPicPr>
                  </pic:nvPicPr>
                  <pic:blipFill>
                    <a:blip r:embed="rId5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则所求直线</w:t>
      </w:r>
      <w:r>
        <w:rPr>
          <w:noProof/>
        </w:rPr>
        <w:drawing>
          <wp:inline distT="0" distB="0" distL="0" distR="0" wp14:anchorId="1D392E18" wp14:editId="35AA0F28">
            <wp:extent cx="95250" cy="184150"/>
            <wp:effectExtent l="0" t="0" r="0" b="6350"/>
            <wp:docPr id="94" name="图片 94" descr="C:\Users\Administrator\AppData\Local\Temp\ksohtml2228\wps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 descr="C:\Users\Administrator\AppData\Local\Temp\ksohtml2228\wps51.png"/>
                    <pic:cNvPicPr>
                      <a:picLocks noChangeAspect="1" noChangeArrowheads="1"/>
                    </pic:cNvPicPr>
                  </pic:nvPicPr>
                  <pic:blipFill>
                    <a:blip r:embed="rId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：</w:t>
      </w:r>
      <w:r>
        <w:rPr>
          <w:noProof/>
        </w:rPr>
        <w:drawing>
          <wp:inline distT="0" distB="0" distL="0" distR="0" wp14:anchorId="58145376" wp14:editId="1ED2BF38">
            <wp:extent cx="1257300" cy="400050"/>
            <wp:effectExtent l="0" t="0" r="0" b="0"/>
            <wp:docPr id="93" name="图片 93" descr="C:\Users\Administrator\AppData\Local\Temp\ksohtml2228\wps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6" descr="C:\Users\Administrator\AppData\Local\Temp\ksohtml2228\wps52.png"/>
                    <pic:cNvPicPr>
                      <a:picLocks noChangeAspect="1" noChangeArrowheads="1"/>
                    </pic:cNvPicPr>
                  </pic:nvPicPr>
                  <pic:blipFill>
                    <a:blip r:embed="rId5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，因为</w:t>
      </w:r>
      <w:r>
        <w:rPr>
          <w:noProof/>
        </w:rPr>
        <w:drawing>
          <wp:inline distT="0" distB="0" distL="0" distR="0" wp14:anchorId="15FE89A8" wp14:editId="60F3C25A">
            <wp:extent cx="95250" cy="184150"/>
            <wp:effectExtent l="0" t="0" r="0" b="6350"/>
            <wp:docPr id="92" name="图片 92" descr="C:\Users\Administrator\AppData\Local\Temp\ksohtml2228\wps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 descr="C:\Users\Administrator\AppData\Local\Temp\ksohtml2228\wps53.png"/>
                    <pic:cNvPicPr>
                      <a:picLocks noChangeAspect="1" noChangeArrowheads="1"/>
                    </pic:cNvPicPr>
                  </pic:nvPicPr>
                  <pic:blipFill>
                    <a:blip r:embed="rId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与</w:t>
      </w:r>
      <w:r>
        <w:rPr>
          <w:noProof/>
        </w:rPr>
        <w:drawing>
          <wp:inline distT="0" distB="0" distL="0" distR="0" wp14:anchorId="0273EC1D" wp14:editId="3435B9DA">
            <wp:extent cx="133350" cy="222250"/>
            <wp:effectExtent l="0" t="0" r="0" b="6350"/>
            <wp:docPr id="91" name="图片 91" descr="C:\Users\Administrator\AppData\Local\Temp\ksohtml2228\wps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8" descr="C:\Users\Administrator\AppData\Local\Temp\ksohtml2228\wps54.png"/>
                    <pic:cNvPicPr>
                      <a:picLocks noChangeAspect="1" noChangeArrowheads="1"/>
                    </pic:cNvPicPr>
                  </pic:nvPicPr>
                  <pic:blipFill>
                    <a:blip r:embed="rId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、</w:t>
      </w:r>
      <w:r>
        <w:rPr>
          <w:noProof/>
        </w:rPr>
        <w:drawing>
          <wp:inline distT="0" distB="0" distL="0" distR="0" wp14:anchorId="0C27A536" wp14:editId="67F9B7E5">
            <wp:extent cx="139700" cy="222250"/>
            <wp:effectExtent l="0" t="0" r="0" b="6350"/>
            <wp:docPr id="90" name="图片 90" descr="C:\Users\Administrator\AppData\Local\Temp\ksohtml2228\wps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 descr="C:\Users\Administrator\AppData\Local\Temp\ksohtml2228\wps55.png"/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都相交，而</w:t>
      </w:r>
      <w:r>
        <w:rPr>
          <w:noProof/>
        </w:rPr>
        <w:drawing>
          <wp:inline distT="0" distB="0" distL="0" distR="0" wp14:anchorId="7210BDA1" wp14:editId="0747C9D8">
            <wp:extent cx="133350" cy="222250"/>
            <wp:effectExtent l="0" t="0" r="0" b="6350"/>
            <wp:docPr id="89" name="图片 89" descr="C:\Users\Administrator\AppData\Local\Temp\ksohtml2228\wps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" descr="C:\Users\Administrator\AppData\Local\Temp\ksohtml2228\wps56.png"/>
                    <pic:cNvPicPr>
                      <a:picLocks noChangeAspect="1" noChangeArrowheads="1"/>
                    </pic:cNvPicPr>
                  </pic:nvPicPr>
                  <pic:blipFill>
                    <a:blip r:embed="rId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过</w:t>
      </w:r>
      <w:r>
        <w:rPr>
          <w:noProof/>
        </w:rPr>
        <w:drawing>
          <wp:inline distT="0" distB="0" distL="0" distR="0" wp14:anchorId="68171CC9" wp14:editId="59B8497F">
            <wp:extent cx="641350" cy="222250"/>
            <wp:effectExtent l="0" t="0" r="6350" b="6350"/>
            <wp:docPr id="88" name="图片 88" descr="C:\Users\Administrator\AppData\Local\Temp\ksohtml2228\wps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1" descr="C:\Users\Administrator\AppData\Local\Temp\ksohtml2228\wps57.png"/>
                    <pic:cNvPicPr>
                      <a:picLocks noChangeAspect="1" noChangeArrowheads="1"/>
                    </pic:cNvPicPr>
                  </pic:nvPicPr>
                  <pic:blipFill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，方向向量为</w:t>
      </w:r>
      <w:r>
        <w:rPr>
          <w:noProof/>
        </w:rPr>
        <w:drawing>
          <wp:inline distT="0" distB="0" distL="0" distR="0" wp14:anchorId="0DE87E5B" wp14:editId="2B442E25">
            <wp:extent cx="704850" cy="260350"/>
            <wp:effectExtent l="0" t="0" r="0" b="6350"/>
            <wp:docPr id="87" name="图片 87" descr="C:\Users\Administrator\AppData\Local\Temp\ksohtml2228\wps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2" descr="C:\Users\Administrator\AppData\Local\Temp\ksohtml2228\wps58.png"/>
                    <pic:cNvPicPr>
                      <a:picLocks noChangeAspect="1" noChangeArrowheads="1"/>
                    </pic:cNvPicPr>
                  </pic:nvPicPr>
                  <pic:blipFill>
                    <a:blip r:embed="rId5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</w:t>
      </w:r>
      <w:r>
        <w:rPr>
          <w:noProof/>
        </w:rPr>
        <w:drawing>
          <wp:inline distT="0" distB="0" distL="0" distR="0" wp14:anchorId="71AB070C" wp14:editId="493A4DBF">
            <wp:extent cx="139700" cy="222250"/>
            <wp:effectExtent l="0" t="0" r="0" b="6350"/>
            <wp:docPr id="86" name="图片 86" descr="C:\Users\Administrator\AppData\Local\Temp\ksohtml2228\wps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3" descr="C:\Users\Administrator\AppData\Local\Temp\ksohtml2228\wps59.png"/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过</w:t>
      </w:r>
      <w:r>
        <w:rPr>
          <w:noProof/>
        </w:rPr>
        <w:drawing>
          <wp:inline distT="0" distB="0" distL="0" distR="0" wp14:anchorId="5CC571ED" wp14:editId="1DB06D43">
            <wp:extent cx="628650" cy="222250"/>
            <wp:effectExtent l="0" t="0" r="0" b="6350"/>
            <wp:docPr id="85" name="图片 85" descr="C:\Users\Administrator\AppData\Local\Temp\ksohtml2228\wps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 descr="C:\Users\Administrator\AppData\Local\Temp\ksohtml2228\wps60.png"/>
                    <pic:cNvPicPr>
                      <a:picLocks noChangeAspect="1" noChangeArrowheads="1"/>
                    </pic:cNvPicPr>
                  </pic:nvPicPr>
                  <pic:blipFill>
                    <a:blip r:embed="rId5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，方向向量</w:t>
      </w:r>
      <w:r>
        <w:rPr>
          <w:noProof/>
        </w:rPr>
        <w:drawing>
          <wp:inline distT="0" distB="0" distL="0" distR="0" wp14:anchorId="145C66DA" wp14:editId="37E285EC">
            <wp:extent cx="723900" cy="260350"/>
            <wp:effectExtent l="0" t="0" r="0" b="6350"/>
            <wp:docPr id="84" name="图片 84" descr="C:\Users\Administrator\AppData\Local\Temp\ksohtml2228\wps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5" descr="C:\Users\Administrator\AppData\Local\Temp\ksohtml2228\wps61.png"/>
                    <pic:cNvPicPr>
                      <a:picLocks noChangeAspect="1" noChangeArrowheads="1"/>
                    </pic:cNvPicPr>
                  </pic:nvPicPr>
                  <pic:blipFill>
                    <a:blip r:embed="rId5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，所以有</w:t>
      </w:r>
    </w:p>
    <w:p w14:paraId="1EB316BE" w14:textId="77777777" w:rsidR="002D1541" w:rsidRDefault="002D1541" w:rsidP="002D1541">
      <w:pPr>
        <w:spacing w:line="360" w:lineRule="auto"/>
        <w:ind w:firstLine="480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08388894" wp14:editId="7BDC4112">
            <wp:extent cx="1962150" cy="679450"/>
            <wp:effectExtent l="0" t="0" r="0" b="6350"/>
            <wp:docPr id="83" name="图片 83" descr="C:\Users\Administrator\AppData\Local\Temp\ksohtml2228\wps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6" descr="C:\Users\Administrator\AppData\Local\Temp\ksohtml2228\wps62.png"/>
                    <pic:cNvPicPr>
                      <a:picLocks noChangeAspect="1" noChangeArrowheads="1"/>
                    </pic:cNvPicPr>
                  </pic:nvPicPr>
                  <pic:blipFill>
                    <a:blip r:embed="rId5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，即</w:t>
      </w:r>
      <w:r>
        <w:rPr>
          <w:noProof/>
        </w:rPr>
        <w:drawing>
          <wp:inline distT="0" distB="0" distL="0" distR="0" wp14:anchorId="4BB94F4B" wp14:editId="1F23BE8C">
            <wp:extent cx="984250" cy="184150"/>
            <wp:effectExtent l="0" t="0" r="6350" b="6350"/>
            <wp:docPr id="82" name="图片 82" descr="C:\Users\Administrator\AppData\Local\Temp\ksohtml2228\wps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7" descr="C:\Users\Administrator\AppData\Local\Temp\ksohtml2228\wps63.png"/>
                    <pic:cNvPicPr>
                      <a:picLocks noChangeAspect="1" noChangeArrowheads="1"/>
                    </pic:cNvPicPr>
                  </pic:nvPicPr>
                  <pic:blipFill>
                    <a:blip r:embed="rId5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</w:t>
      </w:r>
    </w:p>
    <w:p w14:paraId="577C403A" w14:textId="77777777" w:rsidR="002D1541" w:rsidRDefault="002D1541" w:rsidP="002D1541">
      <w:pPr>
        <w:spacing w:line="360" w:lineRule="auto"/>
        <w:ind w:firstLine="480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3951D395" wp14:editId="132EC2FD">
            <wp:extent cx="2114550" cy="679450"/>
            <wp:effectExtent l="0" t="0" r="0" b="6350"/>
            <wp:docPr id="81" name="图片 81" descr="C:\Users\Administrator\AppData\Local\Temp\ksohtml2228\wps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8" descr="C:\Users\Administrator\AppData\Local\Temp\ksohtml2228\wps64.png"/>
                    <pic:cNvPicPr>
                      <a:picLocks noChangeAspect="1" noChangeArrowheads="1"/>
                    </pic:cNvPicPr>
                  </pic:nvPicPr>
                  <pic:blipFill>
                    <a:blip r:embed="rId5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，即</w:t>
      </w:r>
      <w:r>
        <w:rPr>
          <w:noProof/>
        </w:rPr>
        <w:drawing>
          <wp:inline distT="0" distB="0" distL="0" distR="0" wp14:anchorId="03FB1ECF" wp14:editId="53D995D5">
            <wp:extent cx="984250" cy="184150"/>
            <wp:effectExtent l="0" t="0" r="6350" b="6350"/>
            <wp:docPr id="80" name="图片 80" descr="C:\Users\Administrator\AppData\Local\Temp\ksohtml2228\wps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9" descr="C:\Users\Administrator\AppData\Local\Temp\ksohtml2228\wps65.png"/>
                    <pic:cNvPicPr>
                      <a:picLocks noChangeAspect="1" noChangeArrowheads="1"/>
                    </pic:cNvPicPr>
                  </pic:nvPicPr>
                  <pic:blipFill>
                    <a:blip r:embed="rId5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。</w:t>
      </w:r>
    </w:p>
    <w:p w14:paraId="54B8DCAB" w14:textId="77777777" w:rsidR="002D1541" w:rsidRDefault="002D1541" w:rsidP="002D1541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由上两式得</w:t>
      </w:r>
      <w:r>
        <w:rPr>
          <w:noProof/>
        </w:rPr>
        <w:drawing>
          <wp:inline distT="0" distB="0" distL="0" distR="0" wp14:anchorId="5D55F3C7" wp14:editId="45760C9C">
            <wp:extent cx="1714500" cy="184150"/>
            <wp:effectExtent l="0" t="0" r="0" b="6350"/>
            <wp:docPr id="79" name="图片 79" descr="C:\Users\Administrator\AppData\Local\Temp\ksohtml2228\wps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0" descr="C:\Users\Administrator\AppData\Local\Temp\ksohtml2228\wps66.png"/>
                    <pic:cNvPicPr>
                      <a:picLocks noChangeAspect="1" noChangeArrowheads="1"/>
                    </pic:cNvPicPr>
                  </pic:nvPicPr>
                  <pic:blipFill>
                    <a:blip r:embed="rId5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，显然有</w:t>
      </w:r>
      <w:r>
        <w:rPr>
          <w:noProof/>
        </w:rPr>
        <w:drawing>
          <wp:inline distT="0" distB="0" distL="0" distR="0" wp14:anchorId="5CCE850D" wp14:editId="79D32F64">
            <wp:extent cx="990600" cy="184150"/>
            <wp:effectExtent l="0" t="0" r="0" b="6350"/>
            <wp:docPr id="78" name="图片 78" descr="C:\Users\Administrator\AppData\Local\Temp\ksohtml2228\wps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 descr="C:\Users\Administrator\AppData\Local\Temp\ksohtml2228\wps67.png"/>
                    <pic:cNvPicPr>
                      <a:picLocks noChangeAspect="1" noChangeArrowheads="1"/>
                    </pic:cNvPicPr>
                  </pic:nvPicPr>
                  <pic:blipFill>
                    <a:blip r:embed="rId5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，即</w:t>
      </w:r>
      <w:r>
        <w:rPr>
          <w:noProof/>
        </w:rPr>
        <w:drawing>
          <wp:inline distT="0" distB="0" distL="0" distR="0" wp14:anchorId="35CE1035" wp14:editId="3D5084EA">
            <wp:extent cx="457200" cy="260350"/>
            <wp:effectExtent l="0" t="0" r="0" b="6350"/>
            <wp:docPr id="77" name="图片 77" descr="C:\Users\Administrator\AppData\Local\Temp\ksohtml2228\wps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 descr="C:\Users\Administrator\AppData\Local\Temp\ksohtml2228\wps68.png"/>
                    <pic:cNvPicPr>
                      <a:picLocks noChangeAspect="1" noChangeArrowheads="1"/>
                    </pic:cNvPicPr>
                  </pic:nvPicPr>
                  <pic:blipFill>
                    <a:blip r:embed="rId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</w:t>
      </w:r>
      <w:r>
        <w:rPr>
          <w:noProof/>
        </w:rPr>
        <w:drawing>
          <wp:inline distT="0" distB="0" distL="0" distR="0" wp14:anchorId="5507DFAC" wp14:editId="2A1C9B15">
            <wp:extent cx="1009650" cy="184150"/>
            <wp:effectExtent l="0" t="0" r="0" b="6350"/>
            <wp:docPr id="76" name="图片 76" descr="C:\Users\Administrator\AppData\Local\Temp\ksohtml2228\wps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 descr="C:\Users\Administrator\AppData\Local\Temp\ksohtml2228\wps69.png"/>
                    <pic:cNvPicPr>
                      <a:picLocks noChangeAspect="1" noChangeArrowheads="1"/>
                    </pic:cNvPicPr>
                  </pic:nvPicPr>
                  <pic:blipFill>
                    <a:blip r:embed="rId5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</w:t>
      </w:r>
      <w:r>
        <w:rPr>
          <w:noProof/>
        </w:rPr>
        <w:drawing>
          <wp:inline distT="0" distB="0" distL="0" distR="0" wp14:anchorId="2676470D" wp14:editId="22909012">
            <wp:extent cx="482600" cy="260350"/>
            <wp:effectExtent l="0" t="0" r="0" b="6350"/>
            <wp:docPr id="75" name="图片 75" descr="C:\Users\Administrator\AppData\Local\Temp\ksohtml2228\wps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 descr="C:\Users\Administrator\AppData\Local\Temp\ksohtml2228\wps70.png"/>
                    <pic:cNvPicPr>
                      <a:picLocks noChangeAspect="1" noChangeArrowheads="1"/>
                    </pic:cNvPicPr>
                  </pic:nvPicPr>
                  <pic:blipFill>
                    <a:blip r:embed="rId5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，所以所求直线</w:t>
      </w:r>
      <w:r>
        <w:rPr>
          <w:noProof/>
        </w:rPr>
        <w:drawing>
          <wp:inline distT="0" distB="0" distL="0" distR="0" wp14:anchorId="1EF3CDEB" wp14:editId="0A2F7FE0">
            <wp:extent cx="95250" cy="184150"/>
            <wp:effectExtent l="0" t="0" r="0" b="6350"/>
            <wp:docPr id="74" name="图片 74" descr="C:\Users\Administrator\AppData\Local\Temp\ksohtml2228\wps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 descr="C:\Users\Administrator\AppData\Local\Temp\ksohtml2228\wps71.png"/>
                    <pic:cNvPicPr>
                      <a:picLocks noChangeAspect="1" noChangeArrowheads="1"/>
                    </pic:cNvPicPr>
                  </pic:nvPicPr>
                  <pic:blipFill>
                    <a:blip r:embed="rId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的方程为</w:t>
      </w:r>
      <w:r>
        <w:rPr>
          <w:noProof/>
        </w:rPr>
        <w:drawing>
          <wp:inline distT="0" distB="0" distL="0" distR="0" wp14:anchorId="5B495D22" wp14:editId="2886DA5D">
            <wp:extent cx="1257300" cy="400050"/>
            <wp:effectExtent l="0" t="0" r="0" b="0"/>
            <wp:docPr id="73" name="图片 73" descr="C:\Users\Administrator\AppData\Local\Temp\ksohtml2228\wps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6" descr="C:\Users\Administrator\AppData\Local\Temp\ksohtml2228\wps72.png"/>
                    <pic:cNvPicPr>
                      <a:picLocks noChangeAspect="1" noChangeArrowheads="1"/>
                    </pic:cNvPicPr>
                  </pic:nvPicPr>
                  <pic:blipFill>
                    <a:blip r:embed="rId5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。</w:t>
      </w:r>
    </w:p>
    <w:p w14:paraId="52F65FAA" w14:textId="77777777" w:rsidR="002D1541" w:rsidRPr="002D1541" w:rsidRDefault="002D1541" w:rsidP="00C12412">
      <w:pPr>
        <w:rPr>
          <w:rFonts w:ascii="黑体" w:eastAsia="黑体" w:hAnsi="黑体"/>
        </w:rPr>
      </w:pPr>
    </w:p>
    <w:sectPr w:rsidR="002D1541" w:rsidRPr="002D1541">
      <w:footerReference w:type="even" r:id="rId548"/>
      <w:footerReference w:type="default" r:id="rId549"/>
      <w:pgSz w:w="11906" w:h="16838"/>
      <w:pgMar w:top="1247" w:right="1247" w:bottom="1247" w:left="124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BAE15" w14:textId="77777777" w:rsidR="00EC7BB1" w:rsidRDefault="00EC7BB1">
      <w:r>
        <w:separator/>
      </w:r>
    </w:p>
  </w:endnote>
  <w:endnote w:type="continuationSeparator" w:id="0">
    <w:p w14:paraId="05DBC3B9" w14:textId="77777777" w:rsidR="00EC7BB1" w:rsidRDefault="00EC7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377D" w14:textId="77777777" w:rsidR="00D22EEB" w:rsidRDefault="00D22EEB">
    <w:pPr>
      <w:pStyle w:val="a4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0543986C" w14:textId="77777777" w:rsidR="00D22EEB" w:rsidRDefault="00D22EE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B2535" w14:textId="66E777D5" w:rsidR="00D22EEB" w:rsidRDefault="00D22EEB">
    <w:pPr>
      <w:pStyle w:val="a4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F26253">
      <w:rPr>
        <w:rStyle w:val="a3"/>
        <w:noProof/>
      </w:rPr>
      <w:t>10</w:t>
    </w:r>
    <w:r>
      <w:fldChar w:fldCharType="end"/>
    </w:r>
  </w:p>
  <w:p w14:paraId="056F32F5" w14:textId="77777777" w:rsidR="00D22EEB" w:rsidRDefault="00D22EE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7A754" w14:textId="77777777" w:rsidR="00EC7BB1" w:rsidRDefault="00EC7BB1">
      <w:r>
        <w:separator/>
      </w:r>
    </w:p>
  </w:footnote>
  <w:footnote w:type="continuationSeparator" w:id="0">
    <w:p w14:paraId="61050197" w14:textId="77777777" w:rsidR="00EC7BB1" w:rsidRDefault="00EC7B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lvl w:ilvl="0">
      <w:start w:val="10"/>
      <w:numFmt w:val="chineseCounting"/>
      <w:suff w:val="nothing"/>
      <w:lvlText w:val="%1．"/>
      <w:lvlJc w:val="left"/>
    </w:lvl>
  </w:abstractNum>
  <w:abstractNum w:abstractNumId="1" w15:restartNumberingAfterBreak="0">
    <w:nsid w:val="00000008"/>
    <w:multiLevelType w:val="multilevel"/>
    <w:tmpl w:val="00000008"/>
    <w:lvl w:ilvl="0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japaneseCounting"/>
      <w:lvlText w:val="%2．"/>
      <w:lvlJc w:val="left"/>
      <w:pPr>
        <w:tabs>
          <w:tab w:val="num" w:pos="840"/>
        </w:tabs>
        <w:ind w:left="840" w:hanging="420"/>
      </w:pPr>
      <w:rPr>
        <w:rFonts w:ascii="黑体" w:eastAsia="黑体" w:hAnsi="Times New Roman" w:hint="eastAsia"/>
        <w:b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C"/>
    <w:multiLevelType w:val="singleLevel"/>
    <w:tmpl w:val="0000000C"/>
    <w:lvl w:ilvl="0">
      <w:start w:val="9"/>
      <w:numFmt w:val="chineseCounting"/>
      <w:suff w:val="nothing"/>
      <w:lvlText w:val="%1."/>
      <w:lvlJc w:val="left"/>
    </w:lvl>
  </w:abstractNum>
  <w:abstractNum w:abstractNumId="3" w15:restartNumberingAfterBreak="0">
    <w:nsid w:val="0000000D"/>
    <w:multiLevelType w:val="singleLevel"/>
    <w:tmpl w:val="0000000D"/>
    <w:lvl w:ilvl="0">
      <w:start w:val="8"/>
      <w:numFmt w:val="chineseCounting"/>
      <w:suff w:val="nothing"/>
      <w:lvlText w:val="%1."/>
      <w:lvlJc w:val="left"/>
    </w:lvl>
  </w:abstractNum>
  <w:abstractNum w:abstractNumId="4" w15:restartNumberingAfterBreak="0">
    <w:nsid w:val="00000013"/>
    <w:multiLevelType w:val="singleLevel"/>
    <w:tmpl w:val="00000013"/>
    <w:lvl w:ilvl="0">
      <w:start w:val="12"/>
      <w:numFmt w:val="chineseCounting"/>
      <w:suff w:val="nothing"/>
      <w:lvlText w:val="%1．"/>
      <w:lvlJc w:val="left"/>
    </w:lvl>
  </w:abstractNum>
  <w:abstractNum w:abstractNumId="5" w15:restartNumberingAfterBreak="0">
    <w:nsid w:val="5FC6771A"/>
    <w:multiLevelType w:val="hybridMultilevel"/>
    <w:tmpl w:val="B986F670"/>
    <w:lvl w:ilvl="0" w:tplc="00787764">
      <w:start w:val="3"/>
      <w:numFmt w:val="decimal"/>
      <w:lvlText w:val="%1、"/>
      <w:lvlJc w:val="left"/>
      <w:pPr>
        <w:ind w:left="360" w:hanging="360"/>
      </w:pPr>
      <w:rPr>
        <w:rFonts w:ascii="黑体" w:eastAsia="黑体" w:hAnsi="黑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16473633">
    <w:abstractNumId w:val="3"/>
  </w:num>
  <w:num w:numId="2" w16cid:durableId="343484015">
    <w:abstractNumId w:val="2"/>
  </w:num>
  <w:num w:numId="3" w16cid:durableId="318965528">
    <w:abstractNumId w:val="0"/>
  </w:num>
  <w:num w:numId="4" w16cid:durableId="665548701">
    <w:abstractNumId w:val="4"/>
  </w:num>
  <w:num w:numId="5" w16cid:durableId="820855068">
    <w:abstractNumId w:val="1"/>
  </w:num>
  <w:num w:numId="6" w16cid:durableId="322393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412"/>
    <w:rsid w:val="00232550"/>
    <w:rsid w:val="00287464"/>
    <w:rsid w:val="002D1541"/>
    <w:rsid w:val="005D3D1A"/>
    <w:rsid w:val="006B03EE"/>
    <w:rsid w:val="00804271"/>
    <w:rsid w:val="00852703"/>
    <w:rsid w:val="00A5188E"/>
    <w:rsid w:val="00A67865"/>
    <w:rsid w:val="00AA78E2"/>
    <w:rsid w:val="00AD314D"/>
    <w:rsid w:val="00C016F9"/>
    <w:rsid w:val="00C12412"/>
    <w:rsid w:val="00D22EEB"/>
    <w:rsid w:val="00E830A5"/>
    <w:rsid w:val="00EC7BB1"/>
    <w:rsid w:val="00F2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DF561"/>
  <w15:chartTrackingRefBased/>
  <w15:docId w15:val="{4C32D124-C1CC-4574-9C62-A82D7F88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41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C12412"/>
  </w:style>
  <w:style w:type="paragraph" w:styleId="a4">
    <w:name w:val="footer"/>
    <w:basedOn w:val="a"/>
    <w:link w:val="a5"/>
    <w:rsid w:val="00C124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C12412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6B03EE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D22E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22EE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60.bin"/><Relationship Id="rId531" Type="http://schemas.openxmlformats.org/officeDocument/2006/relationships/image" Target="media/image281.png"/><Relationship Id="rId170" Type="http://schemas.openxmlformats.org/officeDocument/2006/relationships/image" Target="media/image85.wmf"/><Relationship Id="rId268" Type="http://schemas.openxmlformats.org/officeDocument/2006/relationships/oleObject" Target="embeddings/oleObject129.bin"/><Relationship Id="rId475" Type="http://schemas.openxmlformats.org/officeDocument/2006/relationships/oleObject" Target="embeddings/oleObject238.bin"/><Relationship Id="rId32" Type="http://schemas.openxmlformats.org/officeDocument/2006/relationships/oleObject" Target="embeddings/oleObject13.bin"/><Relationship Id="rId128" Type="http://schemas.openxmlformats.org/officeDocument/2006/relationships/image" Target="media/image61.wmf"/><Relationship Id="rId335" Type="http://schemas.openxmlformats.org/officeDocument/2006/relationships/image" Target="media/image164.wmf"/><Relationship Id="rId542" Type="http://schemas.openxmlformats.org/officeDocument/2006/relationships/image" Target="media/image292.png"/><Relationship Id="rId181" Type="http://schemas.openxmlformats.org/officeDocument/2006/relationships/oleObject" Target="embeddings/oleObject85.bin"/><Relationship Id="rId402" Type="http://schemas.openxmlformats.org/officeDocument/2006/relationships/oleObject" Target="embeddings/oleObject200.bin"/><Relationship Id="rId279" Type="http://schemas.openxmlformats.org/officeDocument/2006/relationships/oleObject" Target="embeddings/oleObject137.bin"/><Relationship Id="rId486" Type="http://schemas.openxmlformats.org/officeDocument/2006/relationships/oleObject" Target="embeddings/oleObject244.bin"/><Relationship Id="rId43" Type="http://schemas.openxmlformats.org/officeDocument/2006/relationships/image" Target="media/image19.wmf"/><Relationship Id="rId139" Type="http://schemas.openxmlformats.org/officeDocument/2006/relationships/image" Target="media/image68.png"/><Relationship Id="rId346" Type="http://schemas.openxmlformats.org/officeDocument/2006/relationships/oleObject" Target="embeddings/oleObject171.bin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413" Type="http://schemas.openxmlformats.org/officeDocument/2006/relationships/image" Target="media/image202.wmf"/><Relationship Id="rId497" Type="http://schemas.openxmlformats.org/officeDocument/2006/relationships/image" Target="media/image247.png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5.bin"/><Relationship Id="rId357" Type="http://schemas.openxmlformats.org/officeDocument/2006/relationships/image" Target="media/image175.wmf"/><Relationship Id="rId522" Type="http://schemas.openxmlformats.org/officeDocument/2006/relationships/image" Target="media/image272.png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81.wmf"/><Relationship Id="rId217" Type="http://schemas.openxmlformats.org/officeDocument/2006/relationships/image" Target="media/image108.wmf"/><Relationship Id="rId399" Type="http://schemas.openxmlformats.org/officeDocument/2006/relationships/image" Target="media/image195.wmf"/><Relationship Id="rId259" Type="http://schemas.openxmlformats.org/officeDocument/2006/relationships/oleObject" Target="embeddings/oleObject125.bin"/><Relationship Id="rId424" Type="http://schemas.openxmlformats.org/officeDocument/2006/relationships/oleObject" Target="embeddings/oleObject211.bin"/><Relationship Id="rId466" Type="http://schemas.openxmlformats.org/officeDocument/2006/relationships/image" Target="media/image227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61.bin"/><Relationship Id="rId533" Type="http://schemas.openxmlformats.org/officeDocument/2006/relationships/image" Target="media/image283.png"/><Relationship Id="rId65" Type="http://schemas.openxmlformats.org/officeDocument/2006/relationships/image" Target="media/image30.wmf"/><Relationship Id="rId130" Type="http://schemas.openxmlformats.org/officeDocument/2006/relationships/image" Target="media/image62.wmf"/><Relationship Id="rId368" Type="http://schemas.openxmlformats.org/officeDocument/2006/relationships/oleObject" Target="embeddings/oleObject182.bin"/><Relationship Id="rId172" Type="http://schemas.openxmlformats.org/officeDocument/2006/relationships/image" Target="media/image86.wmf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2.wmf"/><Relationship Id="rId477" Type="http://schemas.openxmlformats.org/officeDocument/2006/relationships/image" Target="media/image232.wmf"/><Relationship Id="rId281" Type="http://schemas.openxmlformats.org/officeDocument/2006/relationships/oleObject" Target="embeddings/oleObject138.bin"/><Relationship Id="rId337" Type="http://schemas.openxmlformats.org/officeDocument/2006/relationships/image" Target="media/image165.wmf"/><Relationship Id="rId502" Type="http://schemas.openxmlformats.org/officeDocument/2006/relationships/image" Target="media/image252.png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70.png"/><Relationship Id="rId379" Type="http://schemas.openxmlformats.org/officeDocument/2006/relationships/oleObject" Target="embeddings/oleObject188.bin"/><Relationship Id="rId544" Type="http://schemas.openxmlformats.org/officeDocument/2006/relationships/image" Target="media/image294.png"/><Relationship Id="rId7" Type="http://schemas.openxmlformats.org/officeDocument/2006/relationships/image" Target="media/image1.wmf"/><Relationship Id="rId183" Type="http://schemas.openxmlformats.org/officeDocument/2006/relationships/oleObject" Target="embeddings/oleObject86.bin"/><Relationship Id="rId239" Type="http://schemas.openxmlformats.org/officeDocument/2006/relationships/image" Target="media/image119.wmf"/><Relationship Id="rId390" Type="http://schemas.openxmlformats.org/officeDocument/2006/relationships/image" Target="media/image191.wmf"/><Relationship Id="rId404" Type="http://schemas.openxmlformats.org/officeDocument/2006/relationships/oleObject" Target="embeddings/oleObject201.bin"/><Relationship Id="rId446" Type="http://schemas.openxmlformats.org/officeDocument/2006/relationships/image" Target="media/image217.wmf"/><Relationship Id="rId250" Type="http://schemas.openxmlformats.org/officeDocument/2006/relationships/image" Target="media/image124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88" Type="http://schemas.openxmlformats.org/officeDocument/2006/relationships/image" Target="media/image238.png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2.bin"/><Relationship Id="rId513" Type="http://schemas.openxmlformats.org/officeDocument/2006/relationships/image" Target="media/image263.png"/><Relationship Id="rId152" Type="http://schemas.openxmlformats.org/officeDocument/2006/relationships/oleObject" Target="embeddings/oleObject70.bin"/><Relationship Id="rId194" Type="http://schemas.openxmlformats.org/officeDocument/2006/relationships/image" Target="media/image97.wmf"/><Relationship Id="rId208" Type="http://schemas.openxmlformats.org/officeDocument/2006/relationships/image" Target="media/image104.wmf"/><Relationship Id="rId415" Type="http://schemas.openxmlformats.org/officeDocument/2006/relationships/image" Target="media/image203.wmf"/><Relationship Id="rId457" Type="http://schemas.openxmlformats.org/officeDocument/2006/relationships/oleObject" Target="embeddings/oleObject229.bin"/><Relationship Id="rId261" Type="http://schemas.openxmlformats.org/officeDocument/2006/relationships/oleObject" Target="embeddings/oleObject126.bin"/><Relationship Id="rId499" Type="http://schemas.openxmlformats.org/officeDocument/2006/relationships/image" Target="media/image249.png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56.bin"/><Relationship Id="rId359" Type="http://schemas.openxmlformats.org/officeDocument/2006/relationships/image" Target="media/image176.wmf"/><Relationship Id="rId524" Type="http://schemas.openxmlformats.org/officeDocument/2006/relationships/image" Target="media/image274.png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63" Type="http://schemas.openxmlformats.org/officeDocument/2006/relationships/image" Target="media/image82.wmf"/><Relationship Id="rId219" Type="http://schemas.openxmlformats.org/officeDocument/2006/relationships/image" Target="media/image109.wmf"/><Relationship Id="rId370" Type="http://schemas.openxmlformats.org/officeDocument/2006/relationships/image" Target="media/image181.wmf"/><Relationship Id="rId426" Type="http://schemas.openxmlformats.org/officeDocument/2006/relationships/oleObject" Target="embeddings/oleObject212.bin"/><Relationship Id="rId230" Type="http://schemas.openxmlformats.org/officeDocument/2006/relationships/oleObject" Target="embeddings/oleObject110.bin"/><Relationship Id="rId468" Type="http://schemas.openxmlformats.org/officeDocument/2006/relationships/image" Target="media/image228.wmf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image" Target="media/image134.jpeg"/><Relationship Id="rId328" Type="http://schemas.openxmlformats.org/officeDocument/2006/relationships/oleObject" Target="embeddings/oleObject162.bin"/><Relationship Id="rId535" Type="http://schemas.openxmlformats.org/officeDocument/2006/relationships/image" Target="media/image285.png"/><Relationship Id="rId132" Type="http://schemas.openxmlformats.org/officeDocument/2006/relationships/image" Target="media/image63.wmf"/><Relationship Id="rId174" Type="http://schemas.openxmlformats.org/officeDocument/2006/relationships/image" Target="media/image87.wmf"/><Relationship Id="rId381" Type="http://schemas.openxmlformats.org/officeDocument/2006/relationships/oleObject" Target="embeddings/oleObject189.bin"/><Relationship Id="rId241" Type="http://schemas.openxmlformats.org/officeDocument/2006/relationships/image" Target="media/image120.wmf"/><Relationship Id="rId437" Type="http://schemas.openxmlformats.org/officeDocument/2006/relationships/oleObject" Target="embeddings/oleObject219.bin"/><Relationship Id="rId479" Type="http://schemas.openxmlformats.org/officeDocument/2006/relationships/image" Target="media/image233.wmf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39.bin"/><Relationship Id="rId339" Type="http://schemas.openxmlformats.org/officeDocument/2006/relationships/image" Target="media/image166.wmf"/><Relationship Id="rId490" Type="http://schemas.openxmlformats.org/officeDocument/2006/relationships/image" Target="media/image240.png"/><Relationship Id="rId504" Type="http://schemas.openxmlformats.org/officeDocument/2006/relationships/image" Target="media/image254.png"/><Relationship Id="rId546" Type="http://schemas.openxmlformats.org/officeDocument/2006/relationships/image" Target="media/image296.png"/><Relationship Id="rId78" Type="http://schemas.openxmlformats.org/officeDocument/2006/relationships/oleObject" Target="embeddings/oleObject36.bin"/><Relationship Id="rId101" Type="http://schemas.openxmlformats.org/officeDocument/2006/relationships/image" Target="media/image48.wmf"/><Relationship Id="rId143" Type="http://schemas.openxmlformats.org/officeDocument/2006/relationships/image" Target="media/image72.wmf"/><Relationship Id="rId185" Type="http://schemas.openxmlformats.org/officeDocument/2006/relationships/oleObject" Target="embeddings/oleObject87.bin"/><Relationship Id="rId350" Type="http://schemas.openxmlformats.org/officeDocument/2006/relationships/oleObject" Target="embeddings/oleObject173.bin"/><Relationship Id="rId406" Type="http://schemas.openxmlformats.org/officeDocument/2006/relationships/oleObject" Target="embeddings/oleObject202.bin"/><Relationship Id="rId9" Type="http://schemas.openxmlformats.org/officeDocument/2006/relationships/image" Target="media/image2.wmf"/><Relationship Id="rId210" Type="http://schemas.openxmlformats.org/officeDocument/2006/relationships/image" Target="media/image105.wmf"/><Relationship Id="rId392" Type="http://schemas.openxmlformats.org/officeDocument/2006/relationships/image" Target="media/image192.wmf"/><Relationship Id="rId448" Type="http://schemas.openxmlformats.org/officeDocument/2006/relationships/image" Target="media/image218.wmf"/><Relationship Id="rId252" Type="http://schemas.openxmlformats.org/officeDocument/2006/relationships/image" Target="media/image125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image" Target="media/image265.png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54" Type="http://schemas.openxmlformats.org/officeDocument/2006/relationships/oleObject" Target="embeddings/oleObject71.bin"/><Relationship Id="rId361" Type="http://schemas.openxmlformats.org/officeDocument/2006/relationships/image" Target="media/image177.wmf"/><Relationship Id="rId196" Type="http://schemas.openxmlformats.org/officeDocument/2006/relationships/image" Target="media/image98.wmf"/><Relationship Id="rId417" Type="http://schemas.openxmlformats.org/officeDocument/2006/relationships/image" Target="media/image204.wmf"/><Relationship Id="rId459" Type="http://schemas.openxmlformats.org/officeDocument/2006/relationships/oleObject" Target="embeddings/oleObject230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10.wmf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7.bin"/><Relationship Id="rId470" Type="http://schemas.openxmlformats.org/officeDocument/2006/relationships/image" Target="media/image229.wmf"/><Relationship Id="rId526" Type="http://schemas.openxmlformats.org/officeDocument/2006/relationships/image" Target="media/image276.png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63.bin"/><Relationship Id="rId165" Type="http://schemas.openxmlformats.org/officeDocument/2006/relationships/image" Target="media/image83.wmf"/><Relationship Id="rId372" Type="http://schemas.openxmlformats.org/officeDocument/2006/relationships/image" Target="media/image182.wmf"/><Relationship Id="rId428" Type="http://schemas.openxmlformats.org/officeDocument/2006/relationships/oleObject" Target="embeddings/oleObject213.bin"/><Relationship Id="rId232" Type="http://schemas.openxmlformats.org/officeDocument/2006/relationships/oleObject" Target="embeddings/oleObject111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4.wmf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image" Target="media/image64.wmf"/><Relationship Id="rId537" Type="http://schemas.openxmlformats.org/officeDocument/2006/relationships/image" Target="media/image287.png"/><Relationship Id="rId80" Type="http://schemas.openxmlformats.org/officeDocument/2006/relationships/oleObject" Target="embeddings/oleObject37.bin"/><Relationship Id="rId176" Type="http://schemas.openxmlformats.org/officeDocument/2006/relationships/image" Target="media/image88.wmf"/><Relationship Id="rId341" Type="http://schemas.openxmlformats.org/officeDocument/2006/relationships/image" Target="media/image167.wmf"/><Relationship Id="rId383" Type="http://schemas.openxmlformats.org/officeDocument/2006/relationships/oleObject" Target="embeddings/oleObject190.bin"/><Relationship Id="rId439" Type="http://schemas.openxmlformats.org/officeDocument/2006/relationships/oleObject" Target="embeddings/oleObject220.bin"/><Relationship Id="rId201" Type="http://schemas.openxmlformats.org/officeDocument/2006/relationships/oleObject" Target="embeddings/oleObject95.bin"/><Relationship Id="rId243" Type="http://schemas.openxmlformats.org/officeDocument/2006/relationships/image" Target="media/image121.wmf"/><Relationship Id="rId285" Type="http://schemas.openxmlformats.org/officeDocument/2006/relationships/oleObject" Target="embeddings/oleObject140.bin"/><Relationship Id="rId450" Type="http://schemas.openxmlformats.org/officeDocument/2006/relationships/image" Target="media/image219.wmf"/><Relationship Id="rId506" Type="http://schemas.openxmlformats.org/officeDocument/2006/relationships/image" Target="media/image256.png"/><Relationship Id="rId38" Type="http://schemas.openxmlformats.org/officeDocument/2006/relationships/oleObject" Target="embeddings/oleObject16.bin"/><Relationship Id="rId103" Type="http://schemas.openxmlformats.org/officeDocument/2006/relationships/image" Target="media/image49.wmf"/><Relationship Id="rId310" Type="http://schemas.openxmlformats.org/officeDocument/2006/relationships/image" Target="media/image152.wmf"/><Relationship Id="rId492" Type="http://schemas.openxmlformats.org/officeDocument/2006/relationships/image" Target="media/image242.png"/><Relationship Id="rId548" Type="http://schemas.openxmlformats.org/officeDocument/2006/relationships/footer" Target="footer1.xml"/><Relationship Id="rId91" Type="http://schemas.openxmlformats.org/officeDocument/2006/relationships/image" Target="media/image43.wmf"/><Relationship Id="rId145" Type="http://schemas.openxmlformats.org/officeDocument/2006/relationships/image" Target="media/image73.wmf"/><Relationship Id="rId187" Type="http://schemas.openxmlformats.org/officeDocument/2006/relationships/oleObject" Target="embeddings/oleObject88.bin"/><Relationship Id="rId352" Type="http://schemas.openxmlformats.org/officeDocument/2006/relationships/oleObject" Target="embeddings/oleObject174.bin"/><Relationship Id="rId394" Type="http://schemas.openxmlformats.org/officeDocument/2006/relationships/image" Target="media/image193.wmf"/><Relationship Id="rId408" Type="http://schemas.openxmlformats.org/officeDocument/2006/relationships/oleObject" Target="embeddings/oleObject203.bin"/><Relationship Id="rId212" Type="http://schemas.openxmlformats.org/officeDocument/2006/relationships/image" Target="media/image106.wmf"/><Relationship Id="rId254" Type="http://schemas.openxmlformats.org/officeDocument/2006/relationships/image" Target="media/image126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image" Target="media/image145.wmf"/><Relationship Id="rId461" Type="http://schemas.openxmlformats.org/officeDocument/2006/relationships/oleObject" Target="embeddings/oleObject231.bin"/><Relationship Id="rId517" Type="http://schemas.openxmlformats.org/officeDocument/2006/relationships/image" Target="media/image267.png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2.bin"/><Relationship Id="rId198" Type="http://schemas.openxmlformats.org/officeDocument/2006/relationships/image" Target="media/image99.wmf"/><Relationship Id="rId321" Type="http://schemas.openxmlformats.org/officeDocument/2006/relationships/image" Target="media/image157.wmf"/><Relationship Id="rId363" Type="http://schemas.openxmlformats.org/officeDocument/2006/relationships/image" Target="media/image178.wmf"/><Relationship Id="rId419" Type="http://schemas.openxmlformats.org/officeDocument/2006/relationships/image" Target="media/image205.wmf"/><Relationship Id="rId223" Type="http://schemas.openxmlformats.org/officeDocument/2006/relationships/image" Target="media/image111.wmf"/><Relationship Id="rId430" Type="http://schemas.openxmlformats.org/officeDocument/2006/relationships/oleObject" Target="embeddings/oleObject214.bin"/><Relationship Id="rId18" Type="http://schemas.openxmlformats.org/officeDocument/2006/relationships/oleObject" Target="embeddings/oleObject6.bin"/><Relationship Id="rId265" Type="http://schemas.openxmlformats.org/officeDocument/2006/relationships/image" Target="media/image132.wmf"/><Relationship Id="rId472" Type="http://schemas.openxmlformats.org/officeDocument/2006/relationships/image" Target="media/image230.wmf"/><Relationship Id="rId528" Type="http://schemas.openxmlformats.org/officeDocument/2006/relationships/image" Target="media/image278.png"/><Relationship Id="rId125" Type="http://schemas.openxmlformats.org/officeDocument/2006/relationships/oleObject" Target="embeddings/oleObject60.bin"/><Relationship Id="rId167" Type="http://schemas.openxmlformats.org/officeDocument/2006/relationships/oleObject" Target="embeddings/oleObject78.bin"/><Relationship Id="rId332" Type="http://schemas.openxmlformats.org/officeDocument/2006/relationships/oleObject" Target="embeddings/oleObject164.bin"/><Relationship Id="rId374" Type="http://schemas.openxmlformats.org/officeDocument/2006/relationships/image" Target="media/image183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2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image" Target="media/image135.wmf"/><Relationship Id="rId441" Type="http://schemas.openxmlformats.org/officeDocument/2006/relationships/oleObject" Target="embeddings/oleObject221.bin"/><Relationship Id="rId483" Type="http://schemas.openxmlformats.org/officeDocument/2006/relationships/image" Target="media/image235.wmf"/><Relationship Id="rId539" Type="http://schemas.openxmlformats.org/officeDocument/2006/relationships/image" Target="media/image289.png"/><Relationship Id="rId40" Type="http://schemas.openxmlformats.org/officeDocument/2006/relationships/oleObject" Target="embeddings/oleObject17.bin"/><Relationship Id="rId136" Type="http://schemas.openxmlformats.org/officeDocument/2006/relationships/image" Target="media/image65.png"/><Relationship Id="rId178" Type="http://schemas.openxmlformats.org/officeDocument/2006/relationships/image" Target="media/image89.wmf"/><Relationship Id="rId301" Type="http://schemas.openxmlformats.org/officeDocument/2006/relationships/oleObject" Target="embeddings/oleObject148.bin"/><Relationship Id="rId343" Type="http://schemas.openxmlformats.org/officeDocument/2006/relationships/image" Target="media/image168.wmf"/><Relationship Id="rId550" Type="http://schemas.openxmlformats.org/officeDocument/2006/relationships/fontTable" Target="fontTable.xml"/><Relationship Id="rId82" Type="http://schemas.openxmlformats.org/officeDocument/2006/relationships/oleObject" Target="embeddings/oleObject38.bin"/><Relationship Id="rId203" Type="http://schemas.openxmlformats.org/officeDocument/2006/relationships/oleObject" Target="embeddings/oleObject96.bin"/><Relationship Id="rId385" Type="http://schemas.openxmlformats.org/officeDocument/2006/relationships/oleObject" Target="embeddings/oleObject191.bin"/><Relationship Id="rId245" Type="http://schemas.openxmlformats.org/officeDocument/2006/relationships/image" Target="media/image122.wmf"/><Relationship Id="rId287" Type="http://schemas.openxmlformats.org/officeDocument/2006/relationships/oleObject" Target="embeddings/oleObject141.bin"/><Relationship Id="rId410" Type="http://schemas.openxmlformats.org/officeDocument/2006/relationships/oleObject" Target="embeddings/oleObject204.bin"/><Relationship Id="rId452" Type="http://schemas.openxmlformats.org/officeDocument/2006/relationships/image" Target="media/image220.wmf"/><Relationship Id="rId494" Type="http://schemas.openxmlformats.org/officeDocument/2006/relationships/image" Target="media/image244.png"/><Relationship Id="rId508" Type="http://schemas.openxmlformats.org/officeDocument/2006/relationships/image" Target="media/image258.png"/><Relationship Id="rId105" Type="http://schemas.openxmlformats.org/officeDocument/2006/relationships/image" Target="media/image50.wmf"/><Relationship Id="rId147" Type="http://schemas.openxmlformats.org/officeDocument/2006/relationships/image" Target="media/image74.wmf"/><Relationship Id="rId312" Type="http://schemas.openxmlformats.org/officeDocument/2006/relationships/image" Target="media/image153.wmf"/><Relationship Id="rId354" Type="http://schemas.openxmlformats.org/officeDocument/2006/relationships/oleObject" Target="embeddings/oleObject175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89.bin"/><Relationship Id="rId396" Type="http://schemas.openxmlformats.org/officeDocument/2006/relationships/oleObject" Target="embeddings/oleObject197.bin"/><Relationship Id="rId214" Type="http://schemas.openxmlformats.org/officeDocument/2006/relationships/oleObject" Target="embeddings/oleObject102.bin"/><Relationship Id="rId256" Type="http://schemas.openxmlformats.org/officeDocument/2006/relationships/image" Target="media/image127.wmf"/><Relationship Id="rId298" Type="http://schemas.openxmlformats.org/officeDocument/2006/relationships/image" Target="media/image146.wmf"/><Relationship Id="rId421" Type="http://schemas.openxmlformats.org/officeDocument/2006/relationships/image" Target="media/image206.wmf"/><Relationship Id="rId463" Type="http://schemas.openxmlformats.org/officeDocument/2006/relationships/oleObject" Target="embeddings/oleObject232.bin"/><Relationship Id="rId519" Type="http://schemas.openxmlformats.org/officeDocument/2006/relationships/image" Target="media/image269.png"/><Relationship Id="rId116" Type="http://schemas.openxmlformats.org/officeDocument/2006/relationships/image" Target="media/image55.wmf"/><Relationship Id="rId158" Type="http://schemas.openxmlformats.org/officeDocument/2006/relationships/oleObject" Target="embeddings/oleObject73.bin"/><Relationship Id="rId323" Type="http://schemas.openxmlformats.org/officeDocument/2006/relationships/image" Target="media/image158.wmf"/><Relationship Id="rId530" Type="http://schemas.openxmlformats.org/officeDocument/2006/relationships/image" Target="media/image280.png"/><Relationship Id="rId20" Type="http://schemas.openxmlformats.org/officeDocument/2006/relationships/oleObject" Target="embeddings/oleObject7.bin"/><Relationship Id="rId62" Type="http://schemas.openxmlformats.org/officeDocument/2006/relationships/oleObject" Target="embeddings/oleObject28.bin"/><Relationship Id="rId365" Type="http://schemas.openxmlformats.org/officeDocument/2006/relationships/image" Target="media/image179.wmf"/><Relationship Id="rId225" Type="http://schemas.openxmlformats.org/officeDocument/2006/relationships/image" Target="media/image112.wmf"/><Relationship Id="rId267" Type="http://schemas.openxmlformats.org/officeDocument/2006/relationships/image" Target="media/image133.jpeg"/><Relationship Id="rId432" Type="http://schemas.openxmlformats.org/officeDocument/2006/relationships/oleObject" Target="embeddings/oleObject215.bin"/><Relationship Id="rId474" Type="http://schemas.openxmlformats.org/officeDocument/2006/relationships/image" Target="media/image231.wmf"/><Relationship Id="rId127" Type="http://schemas.openxmlformats.org/officeDocument/2006/relationships/oleObject" Target="embeddings/oleObject61.bin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79.bin"/><Relationship Id="rId334" Type="http://schemas.openxmlformats.org/officeDocument/2006/relationships/oleObject" Target="embeddings/oleObject165.bin"/><Relationship Id="rId376" Type="http://schemas.openxmlformats.org/officeDocument/2006/relationships/image" Target="media/image184.wmf"/><Relationship Id="rId541" Type="http://schemas.openxmlformats.org/officeDocument/2006/relationships/image" Target="media/image291.png"/><Relationship Id="rId4" Type="http://schemas.openxmlformats.org/officeDocument/2006/relationships/webSettings" Target="webSettings.xml"/><Relationship Id="rId180" Type="http://schemas.openxmlformats.org/officeDocument/2006/relationships/image" Target="media/image90.wmf"/><Relationship Id="rId236" Type="http://schemas.openxmlformats.org/officeDocument/2006/relationships/oleObject" Target="embeddings/oleObject113.bin"/><Relationship Id="rId278" Type="http://schemas.openxmlformats.org/officeDocument/2006/relationships/image" Target="media/image136.wmf"/><Relationship Id="rId401" Type="http://schemas.openxmlformats.org/officeDocument/2006/relationships/image" Target="media/image196.wmf"/><Relationship Id="rId443" Type="http://schemas.openxmlformats.org/officeDocument/2006/relationships/oleObject" Target="embeddings/oleObject222.bin"/><Relationship Id="rId303" Type="http://schemas.openxmlformats.org/officeDocument/2006/relationships/oleObject" Target="embeddings/oleObject149.bin"/><Relationship Id="rId485" Type="http://schemas.openxmlformats.org/officeDocument/2006/relationships/image" Target="media/image236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7.png"/><Relationship Id="rId345" Type="http://schemas.openxmlformats.org/officeDocument/2006/relationships/image" Target="media/image169.wmf"/><Relationship Id="rId387" Type="http://schemas.openxmlformats.org/officeDocument/2006/relationships/oleObject" Target="embeddings/oleObject192.bin"/><Relationship Id="rId510" Type="http://schemas.openxmlformats.org/officeDocument/2006/relationships/image" Target="media/image260.png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247" Type="http://schemas.openxmlformats.org/officeDocument/2006/relationships/oleObject" Target="embeddings/oleObject119.bin"/><Relationship Id="rId412" Type="http://schemas.openxmlformats.org/officeDocument/2006/relationships/oleObject" Target="embeddings/oleObject205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42.bin"/><Relationship Id="rId454" Type="http://schemas.openxmlformats.org/officeDocument/2006/relationships/image" Target="media/image221.wmf"/><Relationship Id="rId496" Type="http://schemas.openxmlformats.org/officeDocument/2006/relationships/image" Target="media/image246.png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5.wmf"/><Relationship Id="rId314" Type="http://schemas.openxmlformats.org/officeDocument/2006/relationships/image" Target="media/image154.wmf"/><Relationship Id="rId356" Type="http://schemas.openxmlformats.org/officeDocument/2006/relationships/oleObject" Target="embeddings/oleObject176.bin"/><Relationship Id="rId398" Type="http://schemas.openxmlformats.org/officeDocument/2006/relationships/oleObject" Target="embeddings/oleObject198.bin"/><Relationship Id="rId521" Type="http://schemas.openxmlformats.org/officeDocument/2006/relationships/image" Target="media/image271.png"/><Relationship Id="rId95" Type="http://schemas.openxmlformats.org/officeDocument/2006/relationships/image" Target="media/image45.wmf"/><Relationship Id="rId160" Type="http://schemas.openxmlformats.org/officeDocument/2006/relationships/oleObject" Target="embeddings/oleObject74.bin"/><Relationship Id="rId216" Type="http://schemas.openxmlformats.org/officeDocument/2006/relationships/oleObject" Target="embeddings/oleObject103.bin"/><Relationship Id="rId423" Type="http://schemas.openxmlformats.org/officeDocument/2006/relationships/image" Target="media/image207.wmf"/><Relationship Id="rId258" Type="http://schemas.openxmlformats.org/officeDocument/2006/relationships/image" Target="media/image128.wmf"/><Relationship Id="rId465" Type="http://schemas.openxmlformats.org/officeDocument/2006/relationships/oleObject" Target="embeddings/oleObject233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6.wmf"/><Relationship Id="rId325" Type="http://schemas.openxmlformats.org/officeDocument/2006/relationships/image" Target="media/image159.wmf"/><Relationship Id="rId367" Type="http://schemas.openxmlformats.org/officeDocument/2006/relationships/image" Target="media/image180.wmf"/><Relationship Id="rId532" Type="http://schemas.openxmlformats.org/officeDocument/2006/relationships/image" Target="media/image282.png"/><Relationship Id="rId171" Type="http://schemas.openxmlformats.org/officeDocument/2006/relationships/oleObject" Target="embeddings/oleObject80.bin"/><Relationship Id="rId227" Type="http://schemas.openxmlformats.org/officeDocument/2006/relationships/image" Target="media/image113.wmf"/><Relationship Id="rId269" Type="http://schemas.openxmlformats.org/officeDocument/2006/relationships/oleObject" Target="embeddings/oleObject130.bin"/><Relationship Id="rId434" Type="http://schemas.openxmlformats.org/officeDocument/2006/relationships/oleObject" Target="embeddings/oleObject217.bin"/><Relationship Id="rId476" Type="http://schemas.openxmlformats.org/officeDocument/2006/relationships/oleObject" Target="embeddings/oleObject239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2.bin"/><Relationship Id="rId280" Type="http://schemas.openxmlformats.org/officeDocument/2006/relationships/image" Target="media/image137.wmf"/><Relationship Id="rId336" Type="http://schemas.openxmlformats.org/officeDocument/2006/relationships/oleObject" Target="embeddings/oleObject166.bin"/><Relationship Id="rId501" Type="http://schemas.openxmlformats.org/officeDocument/2006/relationships/image" Target="media/image251.png"/><Relationship Id="rId543" Type="http://schemas.openxmlformats.org/officeDocument/2006/relationships/image" Target="media/image293.png"/><Relationship Id="rId75" Type="http://schemas.openxmlformats.org/officeDocument/2006/relationships/image" Target="media/image35.wmf"/><Relationship Id="rId140" Type="http://schemas.openxmlformats.org/officeDocument/2006/relationships/image" Target="media/image69.png"/><Relationship Id="rId182" Type="http://schemas.openxmlformats.org/officeDocument/2006/relationships/image" Target="media/image91.wmf"/><Relationship Id="rId378" Type="http://schemas.openxmlformats.org/officeDocument/2006/relationships/image" Target="media/image185.wmf"/><Relationship Id="rId403" Type="http://schemas.openxmlformats.org/officeDocument/2006/relationships/image" Target="media/image197.wmf"/><Relationship Id="rId6" Type="http://schemas.openxmlformats.org/officeDocument/2006/relationships/endnotes" Target="endnote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23.bin"/><Relationship Id="rId487" Type="http://schemas.openxmlformats.org/officeDocument/2006/relationships/image" Target="media/image237.png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347" Type="http://schemas.openxmlformats.org/officeDocument/2006/relationships/image" Target="media/image170.wmf"/><Relationship Id="rId512" Type="http://schemas.openxmlformats.org/officeDocument/2006/relationships/image" Target="media/image262.png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6.wmf"/><Relationship Id="rId389" Type="http://schemas.openxmlformats.org/officeDocument/2006/relationships/oleObject" Target="embeddings/oleObject193.bin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249" Type="http://schemas.openxmlformats.org/officeDocument/2006/relationships/oleObject" Target="embeddings/oleObject120.bin"/><Relationship Id="rId414" Type="http://schemas.openxmlformats.org/officeDocument/2006/relationships/oleObject" Target="embeddings/oleObject206.bin"/><Relationship Id="rId456" Type="http://schemas.openxmlformats.org/officeDocument/2006/relationships/image" Target="media/image222.wmf"/><Relationship Id="rId498" Type="http://schemas.openxmlformats.org/officeDocument/2006/relationships/image" Target="media/image248.png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9.wmf"/><Relationship Id="rId316" Type="http://schemas.openxmlformats.org/officeDocument/2006/relationships/image" Target="media/image155.wmf"/><Relationship Id="rId523" Type="http://schemas.openxmlformats.org/officeDocument/2006/relationships/image" Target="media/image273.png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image" Target="media/image57.wmf"/><Relationship Id="rId358" Type="http://schemas.openxmlformats.org/officeDocument/2006/relationships/oleObject" Target="embeddings/oleObject177.bin"/><Relationship Id="rId162" Type="http://schemas.openxmlformats.org/officeDocument/2006/relationships/oleObject" Target="embeddings/oleObject75.bin"/><Relationship Id="rId218" Type="http://schemas.openxmlformats.org/officeDocument/2006/relationships/oleObject" Target="embeddings/oleObject104.bin"/><Relationship Id="rId425" Type="http://schemas.openxmlformats.org/officeDocument/2006/relationships/image" Target="media/image208.wmf"/><Relationship Id="rId467" Type="http://schemas.openxmlformats.org/officeDocument/2006/relationships/oleObject" Target="embeddings/oleObject234.bin"/><Relationship Id="rId271" Type="http://schemas.openxmlformats.org/officeDocument/2006/relationships/oleObject" Target="embeddings/oleObject132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3.bin"/><Relationship Id="rId327" Type="http://schemas.openxmlformats.org/officeDocument/2006/relationships/image" Target="media/image160.wmf"/><Relationship Id="rId369" Type="http://schemas.openxmlformats.org/officeDocument/2006/relationships/oleObject" Target="embeddings/oleObject183.bin"/><Relationship Id="rId534" Type="http://schemas.openxmlformats.org/officeDocument/2006/relationships/image" Target="media/image284.png"/><Relationship Id="rId173" Type="http://schemas.openxmlformats.org/officeDocument/2006/relationships/oleObject" Target="embeddings/oleObject81.bin"/><Relationship Id="rId229" Type="http://schemas.openxmlformats.org/officeDocument/2006/relationships/image" Target="media/image114.wmf"/><Relationship Id="rId380" Type="http://schemas.openxmlformats.org/officeDocument/2006/relationships/image" Target="media/image186.wmf"/><Relationship Id="rId436" Type="http://schemas.openxmlformats.org/officeDocument/2006/relationships/oleObject" Target="embeddings/oleObject218.bin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40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8.wmf"/><Relationship Id="rId338" Type="http://schemas.openxmlformats.org/officeDocument/2006/relationships/oleObject" Target="embeddings/oleObject167.bin"/><Relationship Id="rId503" Type="http://schemas.openxmlformats.org/officeDocument/2006/relationships/image" Target="media/image253.png"/><Relationship Id="rId545" Type="http://schemas.openxmlformats.org/officeDocument/2006/relationships/image" Target="media/image295.png"/><Relationship Id="rId8" Type="http://schemas.openxmlformats.org/officeDocument/2006/relationships/oleObject" Target="embeddings/oleObject1.bin"/><Relationship Id="rId142" Type="http://schemas.openxmlformats.org/officeDocument/2006/relationships/image" Target="media/image71.png"/><Relationship Id="rId184" Type="http://schemas.openxmlformats.org/officeDocument/2006/relationships/image" Target="media/image92.wmf"/><Relationship Id="rId391" Type="http://schemas.openxmlformats.org/officeDocument/2006/relationships/oleObject" Target="embeddings/oleObject194.bin"/><Relationship Id="rId405" Type="http://schemas.openxmlformats.org/officeDocument/2006/relationships/image" Target="media/image198.wmf"/><Relationship Id="rId447" Type="http://schemas.openxmlformats.org/officeDocument/2006/relationships/oleObject" Target="embeddings/oleObject224.bin"/><Relationship Id="rId251" Type="http://schemas.openxmlformats.org/officeDocument/2006/relationships/oleObject" Target="embeddings/oleObject121.bin"/><Relationship Id="rId489" Type="http://schemas.openxmlformats.org/officeDocument/2006/relationships/image" Target="media/image239.png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349" Type="http://schemas.openxmlformats.org/officeDocument/2006/relationships/image" Target="media/image171.wmf"/><Relationship Id="rId514" Type="http://schemas.openxmlformats.org/officeDocument/2006/relationships/image" Target="media/image264.png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7.wmf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360" Type="http://schemas.openxmlformats.org/officeDocument/2006/relationships/oleObject" Target="embeddings/oleObject178.bin"/><Relationship Id="rId416" Type="http://schemas.openxmlformats.org/officeDocument/2006/relationships/oleObject" Target="embeddings/oleObject207.bin"/><Relationship Id="rId220" Type="http://schemas.openxmlformats.org/officeDocument/2006/relationships/oleObject" Target="embeddings/oleObject105.bin"/><Relationship Id="rId458" Type="http://schemas.openxmlformats.org/officeDocument/2006/relationships/image" Target="media/image223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30.wmf"/><Relationship Id="rId318" Type="http://schemas.openxmlformats.org/officeDocument/2006/relationships/image" Target="media/image156.wmf"/><Relationship Id="rId525" Type="http://schemas.openxmlformats.org/officeDocument/2006/relationships/image" Target="media/image275.png"/><Relationship Id="rId99" Type="http://schemas.openxmlformats.org/officeDocument/2006/relationships/image" Target="media/image47.wmf"/><Relationship Id="rId122" Type="http://schemas.openxmlformats.org/officeDocument/2006/relationships/image" Target="media/image58.wmf"/><Relationship Id="rId164" Type="http://schemas.openxmlformats.org/officeDocument/2006/relationships/oleObject" Target="embeddings/oleObject76.bin"/><Relationship Id="rId371" Type="http://schemas.openxmlformats.org/officeDocument/2006/relationships/oleObject" Target="embeddings/oleObject184.bin"/><Relationship Id="rId427" Type="http://schemas.openxmlformats.org/officeDocument/2006/relationships/image" Target="media/image209.wmf"/><Relationship Id="rId469" Type="http://schemas.openxmlformats.org/officeDocument/2006/relationships/oleObject" Target="embeddings/oleObject235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5.wmf"/><Relationship Id="rId273" Type="http://schemas.openxmlformats.org/officeDocument/2006/relationships/oleObject" Target="embeddings/oleObject133.bin"/><Relationship Id="rId329" Type="http://schemas.openxmlformats.org/officeDocument/2006/relationships/image" Target="media/image161.wmf"/><Relationship Id="rId480" Type="http://schemas.openxmlformats.org/officeDocument/2006/relationships/oleObject" Target="embeddings/oleObject241.bin"/><Relationship Id="rId536" Type="http://schemas.openxmlformats.org/officeDocument/2006/relationships/image" Target="media/image286.png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64.bin"/><Relationship Id="rId175" Type="http://schemas.openxmlformats.org/officeDocument/2006/relationships/oleObject" Target="embeddings/oleObject82.bin"/><Relationship Id="rId340" Type="http://schemas.openxmlformats.org/officeDocument/2006/relationships/oleObject" Target="embeddings/oleObject168.bin"/><Relationship Id="rId200" Type="http://schemas.openxmlformats.org/officeDocument/2006/relationships/image" Target="media/image100.wmf"/><Relationship Id="rId382" Type="http://schemas.openxmlformats.org/officeDocument/2006/relationships/image" Target="media/image187.wmf"/><Relationship Id="rId438" Type="http://schemas.openxmlformats.org/officeDocument/2006/relationships/image" Target="media/image213.wmf"/><Relationship Id="rId242" Type="http://schemas.openxmlformats.org/officeDocument/2006/relationships/oleObject" Target="embeddings/oleObject116.bin"/><Relationship Id="rId284" Type="http://schemas.openxmlformats.org/officeDocument/2006/relationships/image" Target="media/image139.wmf"/><Relationship Id="rId491" Type="http://schemas.openxmlformats.org/officeDocument/2006/relationships/image" Target="media/image241.png"/><Relationship Id="rId505" Type="http://schemas.openxmlformats.org/officeDocument/2006/relationships/image" Target="media/image255.png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6.bin"/><Relationship Id="rId547" Type="http://schemas.openxmlformats.org/officeDocument/2006/relationships/image" Target="media/image297.png"/><Relationship Id="rId90" Type="http://schemas.openxmlformats.org/officeDocument/2006/relationships/oleObject" Target="embeddings/oleObject42.bin"/><Relationship Id="rId186" Type="http://schemas.openxmlformats.org/officeDocument/2006/relationships/image" Target="media/image93.wmf"/><Relationship Id="rId351" Type="http://schemas.openxmlformats.org/officeDocument/2006/relationships/image" Target="media/image172.wmf"/><Relationship Id="rId393" Type="http://schemas.openxmlformats.org/officeDocument/2006/relationships/oleObject" Target="embeddings/oleObject195.bin"/><Relationship Id="rId407" Type="http://schemas.openxmlformats.org/officeDocument/2006/relationships/image" Target="media/image199.wmf"/><Relationship Id="rId449" Type="http://schemas.openxmlformats.org/officeDocument/2006/relationships/oleObject" Target="embeddings/oleObject225.bin"/><Relationship Id="rId211" Type="http://schemas.openxmlformats.org/officeDocument/2006/relationships/oleObject" Target="embeddings/oleObject100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460" Type="http://schemas.openxmlformats.org/officeDocument/2006/relationships/image" Target="media/image224.wmf"/><Relationship Id="rId516" Type="http://schemas.openxmlformats.org/officeDocument/2006/relationships/image" Target="media/image266.png"/><Relationship Id="rId48" Type="http://schemas.openxmlformats.org/officeDocument/2006/relationships/oleObject" Target="embeddings/oleObject21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8.bin"/><Relationship Id="rId155" Type="http://schemas.openxmlformats.org/officeDocument/2006/relationships/image" Target="media/image78.wmf"/><Relationship Id="rId197" Type="http://schemas.openxmlformats.org/officeDocument/2006/relationships/oleObject" Target="embeddings/oleObject93.bin"/><Relationship Id="rId362" Type="http://schemas.openxmlformats.org/officeDocument/2006/relationships/oleObject" Target="embeddings/oleObject179.bin"/><Relationship Id="rId418" Type="http://schemas.openxmlformats.org/officeDocument/2006/relationships/oleObject" Target="embeddings/oleObject208.bin"/><Relationship Id="rId222" Type="http://schemas.openxmlformats.org/officeDocument/2006/relationships/oleObject" Target="embeddings/oleObject106.bin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6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image" Target="media/image59.wmf"/><Relationship Id="rId527" Type="http://schemas.openxmlformats.org/officeDocument/2006/relationships/image" Target="media/image277.png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77.bin"/><Relationship Id="rId331" Type="http://schemas.openxmlformats.org/officeDocument/2006/relationships/image" Target="media/image162.wmf"/><Relationship Id="rId373" Type="http://schemas.openxmlformats.org/officeDocument/2006/relationships/oleObject" Target="embeddings/oleObject185.bin"/><Relationship Id="rId429" Type="http://schemas.openxmlformats.org/officeDocument/2006/relationships/image" Target="media/image210.wmf"/><Relationship Id="rId1" Type="http://schemas.openxmlformats.org/officeDocument/2006/relationships/numbering" Target="numbering.xml"/><Relationship Id="rId233" Type="http://schemas.openxmlformats.org/officeDocument/2006/relationships/image" Target="media/image116.wmf"/><Relationship Id="rId440" Type="http://schemas.openxmlformats.org/officeDocument/2006/relationships/image" Target="media/image214.wmf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35.bin"/><Relationship Id="rId300" Type="http://schemas.openxmlformats.org/officeDocument/2006/relationships/image" Target="media/image147.wmf"/><Relationship Id="rId482" Type="http://schemas.openxmlformats.org/officeDocument/2006/relationships/oleObject" Target="embeddings/oleObject242.bin"/><Relationship Id="rId538" Type="http://schemas.openxmlformats.org/officeDocument/2006/relationships/image" Target="media/image288.png"/><Relationship Id="rId81" Type="http://schemas.openxmlformats.org/officeDocument/2006/relationships/image" Target="media/image38.wmf"/><Relationship Id="rId135" Type="http://schemas.openxmlformats.org/officeDocument/2006/relationships/oleObject" Target="embeddings/oleObject65.bin"/><Relationship Id="rId177" Type="http://schemas.openxmlformats.org/officeDocument/2006/relationships/oleObject" Target="embeddings/oleObject83.bin"/><Relationship Id="rId342" Type="http://schemas.openxmlformats.org/officeDocument/2006/relationships/oleObject" Target="embeddings/oleObject169.bin"/><Relationship Id="rId384" Type="http://schemas.openxmlformats.org/officeDocument/2006/relationships/image" Target="media/image188.wmf"/><Relationship Id="rId202" Type="http://schemas.openxmlformats.org/officeDocument/2006/relationships/image" Target="media/image101.wmf"/><Relationship Id="rId244" Type="http://schemas.openxmlformats.org/officeDocument/2006/relationships/oleObject" Target="embeddings/oleObject117.bin"/><Relationship Id="rId39" Type="http://schemas.openxmlformats.org/officeDocument/2006/relationships/image" Target="media/image17.wmf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6.bin"/><Relationship Id="rId493" Type="http://schemas.openxmlformats.org/officeDocument/2006/relationships/image" Target="media/image243.png"/><Relationship Id="rId507" Type="http://schemas.openxmlformats.org/officeDocument/2006/relationships/image" Target="media/image257.png"/><Relationship Id="rId549" Type="http://schemas.openxmlformats.org/officeDocument/2006/relationships/footer" Target="footer2.xml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67.bin"/><Relationship Id="rId188" Type="http://schemas.openxmlformats.org/officeDocument/2006/relationships/image" Target="media/image94.wmf"/><Relationship Id="rId311" Type="http://schemas.openxmlformats.org/officeDocument/2006/relationships/oleObject" Target="embeddings/oleObject153.bin"/><Relationship Id="rId353" Type="http://schemas.openxmlformats.org/officeDocument/2006/relationships/image" Target="media/image173.wmf"/><Relationship Id="rId395" Type="http://schemas.openxmlformats.org/officeDocument/2006/relationships/oleObject" Target="embeddings/oleObject196.bin"/><Relationship Id="rId409" Type="http://schemas.openxmlformats.org/officeDocument/2006/relationships/image" Target="media/image200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1.bin"/><Relationship Id="rId420" Type="http://schemas.openxmlformats.org/officeDocument/2006/relationships/oleObject" Target="embeddings/oleObject209.bin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6.bin"/><Relationship Id="rId462" Type="http://schemas.openxmlformats.org/officeDocument/2006/relationships/image" Target="media/image225.wmf"/><Relationship Id="rId518" Type="http://schemas.openxmlformats.org/officeDocument/2006/relationships/image" Target="media/image268.png"/><Relationship Id="rId115" Type="http://schemas.openxmlformats.org/officeDocument/2006/relationships/oleObject" Target="embeddings/oleObject55.bin"/><Relationship Id="rId157" Type="http://schemas.openxmlformats.org/officeDocument/2006/relationships/image" Target="media/image79.wmf"/><Relationship Id="rId322" Type="http://schemas.openxmlformats.org/officeDocument/2006/relationships/oleObject" Target="embeddings/oleObject159.bin"/><Relationship Id="rId364" Type="http://schemas.openxmlformats.org/officeDocument/2006/relationships/oleObject" Target="embeddings/oleObject180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4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266" Type="http://schemas.openxmlformats.org/officeDocument/2006/relationships/oleObject" Target="embeddings/oleObject128.bin"/><Relationship Id="rId431" Type="http://schemas.openxmlformats.org/officeDocument/2006/relationships/image" Target="media/image211.wmf"/><Relationship Id="rId473" Type="http://schemas.openxmlformats.org/officeDocument/2006/relationships/oleObject" Target="embeddings/oleObject237.bin"/><Relationship Id="rId529" Type="http://schemas.openxmlformats.org/officeDocument/2006/relationships/image" Target="media/image279.png"/><Relationship Id="rId30" Type="http://schemas.openxmlformats.org/officeDocument/2006/relationships/oleObject" Target="embeddings/oleObject12.bin"/><Relationship Id="rId126" Type="http://schemas.openxmlformats.org/officeDocument/2006/relationships/image" Target="media/image60.wmf"/><Relationship Id="rId168" Type="http://schemas.openxmlformats.org/officeDocument/2006/relationships/image" Target="media/image84.wmf"/><Relationship Id="rId333" Type="http://schemas.openxmlformats.org/officeDocument/2006/relationships/image" Target="media/image163.wmf"/><Relationship Id="rId540" Type="http://schemas.openxmlformats.org/officeDocument/2006/relationships/image" Target="media/image290.png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86.bin"/><Relationship Id="rId3" Type="http://schemas.openxmlformats.org/officeDocument/2006/relationships/settings" Target="settings.xml"/><Relationship Id="rId235" Type="http://schemas.openxmlformats.org/officeDocument/2006/relationships/image" Target="media/image117.wmf"/><Relationship Id="rId277" Type="http://schemas.openxmlformats.org/officeDocument/2006/relationships/oleObject" Target="embeddings/oleObject136.bin"/><Relationship Id="rId400" Type="http://schemas.openxmlformats.org/officeDocument/2006/relationships/oleObject" Target="embeddings/oleObject199.bin"/><Relationship Id="rId442" Type="http://schemas.openxmlformats.org/officeDocument/2006/relationships/image" Target="media/image215.wmf"/><Relationship Id="rId484" Type="http://schemas.openxmlformats.org/officeDocument/2006/relationships/oleObject" Target="embeddings/oleObject243.bin"/><Relationship Id="rId137" Type="http://schemas.openxmlformats.org/officeDocument/2006/relationships/image" Target="media/image66.png"/><Relationship Id="rId302" Type="http://schemas.openxmlformats.org/officeDocument/2006/relationships/image" Target="media/image148.wmf"/><Relationship Id="rId344" Type="http://schemas.openxmlformats.org/officeDocument/2006/relationships/oleObject" Target="embeddings/oleObject170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4.bin"/><Relationship Id="rId386" Type="http://schemas.openxmlformats.org/officeDocument/2006/relationships/image" Target="media/image189.wmf"/><Relationship Id="rId551" Type="http://schemas.openxmlformats.org/officeDocument/2006/relationships/theme" Target="theme/theme1.xml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46" Type="http://schemas.openxmlformats.org/officeDocument/2006/relationships/oleObject" Target="embeddings/oleObject118.bin"/><Relationship Id="rId288" Type="http://schemas.openxmlformats.org/officeDocument/2006/relationships/image" Target="media/image141.wmf"/><Relationship Id="rId411" Type="http://schemas.openxmlformats.org/officeDocument/2006/relationships/image" Target="media/image201.wmf"/><Relationship Id="rId453" Type="http://schemas.openxmlformats.org/officeDocument/2006/relationships/oleObject" Target="embeddings/oleObject227.bin"/><Relationship Id="rId509" Type="http://schemas.openxmlformats.org/officeDocument/2006/relationships/image" Target="media/image259.png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4.bin"/><Relationship Id="rId495" Type="http://schemas.openxmlformats.org/officeDocument/2006/relationships/image" Target="media/image245.png"/><Relationship Id="rId10" Type="http://schemas.openxmlformats.org/officeDocument/2006/relationships/oleObject" Target="embeddings/oleObject2.bin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68.bin"/><Relationship Id="rId355" Type="http://schemas.openxmlformats.org/officeDocument/2006/relationships/image" Target="media/image174.wmf"/><Relationship Id="rId397" Type="http://schemas.openxmlformats.org/officeDocument/2006/relationships/image" Target="media/image194.wmf"/><Relationship Id="rId520" Type="http://schemas.openxmlformats.org/officeDocument/2006/relationships/image" Target="media/image270.png"/><Relationship Id="rId215" Type="http://schemas.openxmlformats.org/officeDocument/2006/relationships/image" Target="media/image107.wmf"/><Relationship Id="rId257" Type="http://schemas.openxmlformats.org/officeDocument/2006/relationships/oleObject" Target="embeddings/oleObject124.bin"/><Relationship Id="rId422" Type="http://schemas.openxmlformats.org/officeDocument/2006/relationships/oleObject" Target="embeddings/oleObject210.bin"/><Relationship Id="rId464" Type="http://schemas.openxmlformats.org/officeDocument/2006/relationships/image" Target="media/image226.wmf"/><Relationship Id="rId299" Type="http://schemas.openxmlformats.org/officeDocument/2006/relationships/oleObject" Target="embeddings/oleObject147.bin"/><Relationship Id="rId63" Type="http://schemas.openxmlformats.org/officeDocument/2006/relationships/image" Target="media/image29.wmf"/><Relationship Id="rId159" Type="http://schemas.openxmlformats.org/officeDocument/2006/relationships/image" Target="media/image80.wmf"/><Relationship Id="rId366" Type="http://schemas.openxmlformats.org/officeDocument/2006/relationships/oleObject" Target="embeddings/oleObject181.bin"/><Relationship Id="rId226" Type="http://schemas.openxmlformats.org/officeDocument/2006/relationships/oleObject" Target="embeddings/oleObject108.bin"/><Relationship Id="rId433" Type="http://schemas.openxmlformats.org/officeDocument/2006/relationships/oleObject" Target="embeddings/oleObject216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187.bin"/><Relationship Id="rId500" Type="http://schemas.openxmlformats.org/officeDocument/2006/relationships/image" Target="media/image250.png"/><Relationship Id="rId5" Type="http://schemas.openxmlformats.org/officeDocument/2006/relationships/footnotes" Target="footnotes.xml"/><Relationship Id="rId237" Type="http://schemas.openxmlformats.org/officeDocument/2006/relationships/image" Target="media/image118.wmf"/><Relationship Id="rId444" Type="http://schemas.openxmlformats.org/officeDocument/2006/relationships/image" Target="media/image216.wmf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0.wmf"/><Relationship Id="rId511" Type="http://schemas.openxmlformats.org/officeDocument/2006/relationships/image" Target="media/image261.png"/><Relationship Id="rId85" Type="http://schemas.openxmlformats.org/officeDocument/2006/relationships/image" Target="media/image40.wmf"/><Relationship Id="rId150" Type="http://schemas.openxmlformats.org/officeDocument/2006/relationships/oleObject" Target="embeddings/oleObject69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1245</Words>
  <Characters>7097</Characters>
  <Application>Microsoft Office Word</Application>
  <DocSecurity>0</DocSecurity>
  <Lines>59</Lines>
  <Paragraphs>16</Paragraphs>
  <ScaleCrop>false</ScaleCrop>
  <Company>微软中国</Company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dragon sun</cp:lastModifiedBy>
  <cp:revision>7</cp:revision>
  <dcterms:created xsi:type="dcterms:W3CDTF">2024-06-26T14:42:00Z</dcterms:created>
  <dcterms:modified xsi:type="dcterms:W3CDTF">2025-06-25T15:45:00Z</dcterms:modified>
</cp:coreProperties>
</file>